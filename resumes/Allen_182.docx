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B25E60" w14:textId="6643B070" w:rsidR="00E936FA" w:rsidRPr="001244C7" w:rsidRDefault="0044527B" w:rsidP="0044527B">
      <w:pPr>
        <w:shd w:val="clear" w:color="auto" w:fill="FFFFFF"/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t>Al</w:t>
      </w:r>
      <w:r w:rsidR="00E936FA" w:rsidRPr="001244C7">
        <w:rPr>
          <w:rFonts w:ascii="Arial" w:hAnsi="Arial" w:cs="Arial"/>
          <w:b/>
          <w:color w:val="000000"/>
          <w:sz w:val="32"/>
          <w:szCs w:val="32"/>
        </w:rPr>
        <w:t>len D. Kasey</w:t>
      </w:r>
    </w:p>
    <w:p w14:paraId="3EB25E61" w14:textId="77777777" w:rsidR="00E936FA" w:rsidRPr="00947D3C" w:rsidRDefault="00E936FA" w:rsidP="00E936FA">
      <w:pPr>
        <w:pStyle w:val="Heading3"/>
        <w:jc w:val="left"/>
        <w:rPr>
          <w:rFonts w:cs="Arial"/>
          <w:sz w:val="28"/>
        </w:rPr>
      </w:pPr>
      <w:r>
        <w:rPr>
          <w:rFonts w:cs="Arial"/>
          <w:sz w:val="32"/>
        </w:rPr>
        <w:t>Objective</w:t>
      </w:r>
    </w:p>
    <w:p w14:paraId="3EB25E62" w14:textId="77777777" w:rsidR="00E936FA" w:rsidRPr="00FB5181" w:rsidRDefault="00E936FA" w:rsidP="00E936FA">
      <w:pPr>
        <w:jc w:val="both"/>
        <w:rPr>
          <w:rFonts w:ascii="Arial" w:hAnsi="Arial" w:cs="Arial"/>
          <w:sz w:val="16"/>
          <w:szCs w:val="16"/>
        </w:rPr>
      </w:pPr>
    </w:p>
    <w:p w14:paraId="3EB25E63" w14:textId="1698BD65" w:rsidR="00E936FA" w:rsidRPr="00BE528F" w:rsidRDefault="00E936FA" w:rsidP="00E936FA">
      <w:pPr>
        <w:jc w:val="both"/>
        <w:rPr>
          <w:rFonts w:ascii="Arial" w:hAnsi="Arial" w:cs="Arial"/>
          <w:b/>
        </w:rPr>
      </w:pPr>
      <w:r w:rsidRPr="00E32B99">
        <w:rPr>
          <w:rFonts w:ascii="Arial" w:hAnsi="Arial" w:cs="Arial"/>
        </w:rPr>
        <w:t>A</w:t>
      </w:r>
      <w:r w:rsidR="00C31E2A">
        <w:rPr>
          <w:rFonts w:ascii="Arial" w:hAnsi="Arial" w:cs="Arial"/>
        </w:rPr>
        <w:t xml:space="preserve"> </w:t>
      </w:r>
      <w:r w:rsidR="00150E2F">
        <w:rPr>
          <w:rFonts w:ascii="Arial" w:hAnsi="Arial" w:cs="Arial"/>
          <w:b/>
          <w:i/>
        </w:rPr>
        <w:t>Director / P</w:t>
      </w:r>
      <w:r w:rsidR="00050398">
        <w:rPr>
          <w:rFonts w:ascii="Arial" w:hAnsi="Arial" w:cs="Arial"/>
          <w:b/>
          <w:i/>
        </w:rPr>
        <w:t>rincipa</w:t>
      </w:r>
      <w:r w:rsidR="00C31E2A">
        <w:rPr>
          <w:rFonts w:ascii="Arial" w:hAnsi="Arial" w:cs="Arial"/>
          <w:b/>
          <w:i/>
        </w:rPr>
        <w:t>l E</w:t>
      </w:r>
      <w:r w:rsidR="00A439BB">
        <w:rPr>
          <w:rFonts w:ascii="Arial" w:hAnsi="Arial" w:cs="Arial"/>
          <w:b/>
          <w:i/>
        </w:rPr>
        <w:t>nterprise</w:t>
      </w:r>
      <w:r w:rsidR="006F7C66">
        <w:rPr>
          <w:rFonts w:ascii="Arial" w:hAnsi="Arial" w:cs="Arial"/>
          <w:b/>
          <w:i/>
        </w:rPr>
        <w:t xml:space="preserve"> Digital Transformation</w:t>
      </w:r>
      <w:r w:rsidR="001E3042">
        <w:rPr>
          <w:rFonts w:ascii="Arial" w:hAnsi="Arial" w:cs="Arial"/>
          <w:b/>
          <w:i/>
        </w:rPr>
        <w:t xml:space="preserve"> / Migration Solution</w:t>
      </w:r>
      <w:r w:rsidR="00355275">
        <w:rPr>
          <w:rFonts w:ascii="Arial" w:hAnsi="Arial" w:cs="Arial"/>
          <w:b/>
          <w:i/>
        </w:rPr>
        <w:t xml:space="preserve"> </w:t>
      </w:r>
      <w:r w:rsidR="001E3042">
        <w:rPr>
          <w:rFonts w:ascii="Arial" w:hAnsi="Arial" w:cs="Arial"/>
          <w:b/>
          <w:i/>
        </w:rPr>
        <w:t>A</w:t>
      </w:r>
      <w:r w:rsidR="003755B7">
        <w:rPr>
          <w:rFonts w:ascii="Arial" w:hAnsi="Arial" w:cs="Arial"/>
          <w:b/>
          <w:i/>
        </w:rPr>
        <w:t>rchitect</w:t>
      </w:r>
      <w:r w:rsidR="00BA081B">
        <w:rPr>
          <w:rFonts w:ascii="Arial" w:hAnsi="Arial" w:cs="Arial"/>
          <w:b/>
          <w:i/>
        </w:rPr>
        <w:t xml:space="preserve"> / PM</w:t>
      </w:r>
      <w:r w:rsidR="003755B7">
        <w:rPr>
          <w:rFonts w:ascii="Arial" w:hAnsi="Arial" w:cs="Arial"/>
          <w:b/>
          <w:i/>
        </w:rPr>
        <w:t xml:space="preserve"> – MS Azure</w:t>
      </w:r>
      <w:r w:rsidR="00095217">
        <w:rPr>
          <w:rFonts w:ascii="Arial" w:hAnsi="Arial" w:cs="Arial"/>
          <w:b/>
          <w:i/>
        </w:rPr>
        <w:t xml:space="preserve"> / AWS</w:t>
      </w:r>
      <w:r w:rsidRPr="00EF0F8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</w:t>
      </w:r>
      <w:r w:rsidR="0044527B">
        <w:rPr>
          <w:rFonts w:ascii="Arial" w:hAnsi="Arial" w:cs="Arial"/>
        </w:rPr>
        <w:t>t a Progressive Company</w:t>
      </w:r>
      <w:r w:rsidR="00B86173">
        <w:rPr>
          <w:rFonts w:ascii="Arial" w:hAnsi="Arial" w:cs="Arial"/>
        </w:rPr>
        <w:t xml:space="preserve"> </w:t>
      </w:r>
      <w:r w:rsidRPr="002F1674">
        <w:rPr>
          <w:rFonts w:ascii="Arial" w:hAnsi="Arial" w:cs="Arial"/>
        </w:rPr>
        <w:t>where Mission Cr</w:t>
      </w:r>
      <w:r w:rsidR="009C7614">
        <w:rPr>
          <w:rFonts w:ascii="Arial" w:hAnsi="Arial" w:cs="Arial"/>
        </w:rPr>
        <w:t>itical Business</w:t>
      </w:r>
      <w:r w:rsidR="001E3042">
        <w:rPr>
          <w:rFonts w:ascii="Arial" w:hAnsi="Arial" w:cs="Arial"/>
        </w:rPr>
        <w:t xml:space="preserve"> Apps</w:t>
      </w:r>
      <w:r>
        <w:rPr>
          <w:rFonts w:ascii="Arial" w:hAnsi="Arial" w:cs="Arial"/>
        </w:rPr>
        <w:t xml:space="preserve"> are </w:t>
      </w:r>
      <w:r w:rsidR="001E3042">
        <w:rPr>
          <w:rFonts w:ascii="Arial" w:hAnsi="Arial" w:cs="Arial"/>
        </w:rPr>
        <w:t xml:space="preserve">identified and migrated to </w:t>
      </w:r>
      <w:r w:rsidR="00DE3C28" w:rsidRPr="007F6695">
        <w:rPr>
          <w:rFonts w:ascii="Arial" w:hAnsi="Arial" w:cs="Arial"/>
          <w:b/>
          <w:i/>
        </w:rPr>
        <w:t>Hybrid</w:t>
      </w:r>
      <w:r w:rsidR="006F7C66" w:rsidRPr="007F6695">
        <w:rPr>
          <w:rFonts w:ascii="Arial" w:hAnsi="Arial" w:cs="Arial"/>
          <w:b/>
          <w:i/>
        </w:rPr>
        <w:t xml:space="preserve"> MS Azure Cloud</w:t>
      </w:r>
      <w:r w:rsidR="00374908" w:rsidRPr="007F6695">
        <w:rPr>
          <w:rFonts w:ascii="Arial" w:hAnsi="Arial" w:cs="Arial"/>
          <w:b/>
          <w:i/>
        </w:rPr>
        <w:t xml:space="preserve"> (AWS, PCF, </w:t>
      </w:r>
      <w:proofErr w:type="spellStart"/>
      <w:r w:rsidR="00374908" w:rsidRPr="007F6695">
        <w:rPr>
          <w:rFonts w:ascii="Arial" w:hAnsi="Arial" w:cs="Arial"/>
          <w:b/>
          <w:i/>
        </w:rPr>
        <w:t>OpenShift</w:t>
      </w:r>
      <w:proofErr w:type="spellEnd"/>
      <w:r w:rsidR="001E3042">
        <w:rPr>
          <w:rFonts w:ascii="Arial" w:hAnsi="Arial" w:cs="Arial"/>
          <w:b/>
          <w:i/>
        </w:rPr>
        <w:t>, GCF, IBM</w:t>
      </w:r>
      <w:r w:rsidR="00374908">
        <w:rPr>
          <w:rFonts w:ascii="Arial" w:hAnsi="Arial" w:cs="Arial"/>
          <w:b/>
          <w:i/>
        </w:rPr>
        <w:t>, etc.):</w:t>
      </w:r>
      <w:r w:rsidR="006F7C66">
        <w:rPr>
          <w:rFonts w:ascii="Arial" w:hAnsi="Arial" w:cs="Arial"/>
          <w:b/>
          <w:i/>
        </w:rPr>
        <w:t xml:space="preserve"> </w:t>
      </w:r>
      <w:r>
        <w:rPr>
          <w:rFonts w:ascii="Arial" w:hAnsi="Arial" w:cs="Arial"/>
        </w:rPr>
        <w:t>IBM SOA/IIB;</w:t>
      </w:r>
      <w:r w:rsidR="00701B8B">
        <w:rPr>
          <w:rFonts w:ascii="Arial" w:hAnsi="Arial" w:cs="Arial"/>
        </w:rPr>
        <w:t xml:space="preserve"> Oracle</w:t>
      </w:r>
      <w:r w:rsidR="00311437">
        <w:rPr>
          <w:rFonts w:ascii="Arial" w:hAnsi="Arial" w:cs="Arial"/>
        </w:rPr>
        <w:t xml:space="preserve"> AIA; MS .NET Enterprise; EAI, </w:t>
      </w:r>
      <w:r>
        <w:rPr>
          <w:rFonts w:ascii="Arial" w:hAnsi="Arial" w:cs="Arial"/>
        </w:rPr>
        <w:t xml:space="preserve">ERP, CRM, </w:t>
      </w:r>
      <w:r w:rsidRPr="002F1674">
        <w:rPr>
          <w:rFonts w:ascii="Arial" w:hAnsi="Arial" w:cs="Arial"/>
        </w:rPr>
        <w:t>SOA/ESB,</w:t>
      </w:r>
      <w:r w:rsidR="00311437">
        <w:rPr>
          <w:rFonts w:ascii="Arial" w:hAnsi="Arial" w:cs="Arial"/>
        </w:rPr>
        <w:t xml:space="preserve"> API </w:t>
      </w:r>
      <w:proofErr w:type="spellStart"/>
      <w:r w:rsidR="00311437">
        <w:rPr>
          <w:rFonts w:ascii="Arial" w:hAnsi="Arial" w:cs="Arial"/>
        </w:rPr>
        <w:t>Mgm’t</w:t>
      </w:r>
      <w:proofErr w:type="spellEnd"/>
      <w:r>
        <w:rPr>
          <w:rFonts w:ascii="Arial" w:hAnsi="Arial" w:cs="Arial"/>
        </w:rPr>
        <w:t>, Microservic</w:t>
      </w:r>
      <w:r w:rsidR="00311437">
        <w:rPr>
          <w:rFonts w:ascii="Arial" w:hAnsi="Arial" w:cs="Arial"/>
        </w:rPr>
        <w:t>es</w:t>
      </w:r>
      <w:r w:rsidR="00374908">
        <w:rPr>
          <w:rFonts w:ascii="Arial" w:hAnsi="Arial" w:cs="Arial"/>
        </w:rPr>
        <w:t>/DDD</w:t>
      </w:r>
      <w:r w:rsidR="00311437">
        <w:rPr>
          <w:rFonts w:ascii="Arial" w:hAnsi="Arial" w:cs="Arial"/>
        </w:rPr>
        <w:t>,</w:t>
      </w:r>
      <w:r w:rsidR="00374908">
        <w:rPr>
          <w:rFonts w:ascii="Arial" w:hAnsi="Arial" w:cs="Arial"/>
        </w:rPr>
        <w:t xml:space="preserve"> Agile,</w:t>
      </w:r>
      <w:r w:rsidR="00311437">
        <w:rPr>
          <w:rFonts w:ascii="Arial" w:hAnsi="Arial" w:cs="Arial"/>
        </w:rPr>
        <w:t xml:space="preserve"> EIM/MDM Big Data,</w:t>
      </w:r>
      <w:r w:rsidR="00374908">
        <w:rPr>
          <w:rFonts w:ascii="Arial" w:hAnsi="Arial" w:cs="Arial"/>
        </w:rPr>
        <w:t xml:space="preserve"> RDBMS,</w:t>
      </w:r>
      <w:r w:rsidR="00311437">
        <w:rPr>
          <w:rFonts w:ascii="Arial" w:hAnsi="Arial" w:cs="Arial"/>
        </w:rPr>
        <w:t xml:space="preserve"> </w:t>
      </w:r>
      <w:proofErr w:type="spellStart"/>
      <w:r w:rsidR="00311437">
        <w:rPr>
          <w:rFonts w:ascii="Arial" w:hAnsi="Arial" w:cs="Arial"/>
        </w:rPr>
        <w:t>eCommerce</w:t>
      </w:r>
      <w:proofErr w:type="spellEnd"/>
      <w:r w:rsidR="00311437">
        <w:rPr>
          <w:rFonts w:ascii="Arial" w:hAnsi="Arial" w:cs="Arial"/>
        </w:rPr>
        <w:t xml:space="preserve">, </w:t>
      </w:r>
      <w:proofErr w:type="spellStart"/>
      <w:r w:rsidR="00311437">
        <w:rPr>
          <w:rFonts w:ascii="Arial" w:hAnsi="Arial" w:cs="Arial"/>
        </w:rPr>
        <w:t>Mulesoft</w:t>
      </w:r>
      <w:proofErr w:type="spellEnd"/>
      <w:r w:rsidR="00311437">
        <w:rPr>
          <w:rFonts w:ascii="Arial" w:hAnsi="Arial" w:cs="Arial"/>
        </w:rPr>
        <w:t>,</w:t>
      </w:r>
      <w:r w:rsidR="00DE3C28">
        <w:rPr>
          <w:rFonts w:ascii="Arial" w:hAnsi="Arial" w:cs="Arial"/>
        </w:rPr>
        <w:t xml:space="preserve"> Mobility</w:t>
      </w:r>
      <w:r w:rsidR="006F7C66">
        <w:rPr>
          <w:rFonts w:ascii="Arial" w:hAnsi="Arial" w:cs="Arial"/>
        </w:rPr>
        <w:t xml:space="preserve">, </w:t>
      </w:r>
      <w:r w:rsidR="009E6C91">
        <w:rPr>
          <w:rFonts w:ascii="Arial" w:hAnsi="Arial" w:cs="Arial"/>
        </w:rPr>
        <w:t xml:space="preserve">Azure </w:t>
      </w:r>
      <w:r w:rsidR="006F7C66">
        <w:rPr>
          <w:rFonts w:ascii="Arial" w:hAnsi="Arial" w:cs="Arial"/>
        </w:rPr>
        <w:t>DevOps, PowerShell,</w:t>
      </w:r>
      <w:r w:rsidR="00B27006">
        <w:rPr>
          <w:rFonts w:ascii="Arial" w:hAnsi="Arial" w:cs="Arial"/>
        </w:rPr>
        <w:t xml:space="preserve"> </w:t>
      </w:r>
      <w:proofErr w:type="spellStart"/>
      <w:r w:rsidR="00BB31E2">
        <w:rPr>
          <w:rFonts w:ascii="Arial" w:hAnsi="Arial" w:cs="Arial"/>
        </w:rPr>
        <w:t>Serverless</w:t>
      </w:r>
      <w:proofErr w:type="spellEnd"/>
      <w:r w:rsidR="00BB31E2">
        <w:rPr>
          <w:rFonts w:ascii="Arial" w:hAnsi="Arial" w:cs="Arial"/>
        </w:rPr>
        <w:t>, Security,</w:t>
      </w:r>
      <w:r w:rsidR="006F7C66">
        <w:rPr>
          <w:rFonts w:ascii="Arial" w:hAnsi="Arial" w:cs="Arial"/>
        </w:rPr>
        <w:t xml:space="preserve"> et</w:t>
      </w:r>
      <w:r w:rsidR="001E3042">
        <w:rPr>
          <w:rFonts w:ascii="Arial" w:hAnsi="Arial" w:cs="Arial"/>
        </w:rPr>
        <w:t>c.</w:t>
      </w:r>
    </w:p>
    <w:p w14:paraId="3EB25E64" w14:textId="12292B27" w:rsidR="00E936FA" w:rsidRPr="00FB5181" w:rsidRDefault="0036035C" w:rsidP="0036035C">
      <w:pPr>
        <w:widowControl w:val="0"/>
        <w:tabs>
          <w:tab w:val="left" w:pos="6135"/>
        </w:tabs>
        <w:suppressAutoHyphens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p w14:paraId="3EB25E65" w14:textId="77777777" w:rsidR="00E936FA" w:rsidRDefault="00311437" w:rsidP="00E936FA">
      <w:pPr>
        <w:pStyle w:val="Heading3"/>
        <w:rPr>
          <w:rFonts w:cs="Arial"/>
          <w:sz w:val="32"/>
        </w:rPr>
      </w:pPr>
      <w:r>
        <w:rPr>
          <w:rFonts w:cs="Arial"/>
          <w:sz w:val="32"/>
        </w:rPr>
        <w:t>Prof</w:t>
      </w:r>
      <w:r w:rsidR="00E936FA">
        <w:rPr>
          <w:rFonts w:cs="Arial"/>
          <w:sz w:val="32"/>
        </w:rPr>
        <w:t>essional Profile</w:t>
      </w:r>
    </w:p>
    <w:p w14:paraId="784E10C0" w14:textId="77777777" w:rsidR="00F5529A" w:rsidRDefault="00F5529A" w:rsidP="00FE5B0C">
      <w:pPr>
        <w:rPr>
          <w:sz w:val="24"/>
          <w:szCs w:val="24"/>
        </w:rPr>
      </w:pPr>
    </w:p>
    <w:p w14:paraId="1A311B27" w14:textId="5BA2FDB3" w:rsidR="00E85A17" w:rsidRDefault="00FE5B0C" w:rsidP="00FE5B0C">
      <w:pPr>
        <w:rPr>
          <w:rFonts w:ascii="Arial" w:hAnsi="Arial" w:cs="Arial"/>
          <w:b/>
          <w:bCs/>
          <w:color w:val="000000"/>
          <w:sz w:val="22"/>
          <w:szCs w:val="22"/>
        </w:rPr>
        <w:sectPr w:rsidR="00E85A17" w:rsidSect="009F2A7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 w:code="1"/>
          <w:pgMar w:top="1440" w:right="1440" w:bottom="720" w:left="1440" w:header="720" w:footer="720" w:gutter="0"/>
          <w:cols w:space="720"/>
          <w:docGrid w:linePitch="272"/>
        </w:sectPr>
      </w:pPr>
      <w:r w:rsidRPr="00E14885">
        <w:rPr>
          <w:rFonts w:ascii="Arial" w:hAnsi="Arial" w:cs="Arial"/>
          <w:b/>
          <w:bCs/>
          <w:color w:val="000000"/>
          <w:sz w:val="22"/>
          <w:szCs w:val="22"/>
        </w:rPr>
        <w:t xml:space="preserve">Relevant Executive Management Director / Principal / PM </w:t>
      </w:r>
      <w:r w:rsidR="003F1370">
        <w:rPr>
          <w:rFonts w:ascii="Arial" w:hAnsi="Arial" w:cs="Arial"/>
          <w:b/>
          <w:bCs/>
          <w:color w:val="000000"/>
          <w:sz w:val="22"/>
          <w:szCs w:val="22"/>
        </w:rPr>
        <w:t>Profile</w:t>
      </w:r>
      <w:r w:rsidR="00E14885">
        <w:rPr>
          <w:rFonts w:ascii="Arial" w:hAnsi="Arial" w:cs="Arial"/>
          <w:b/>
          <w:bCs/>
          <w:color w:val="000000"/>
          <w:sz w:val="22"/>
          <w:szCs w:val="22"/>
        </w:rPr>
        <w:t xml:space="preserve"> including</w:t>
      </w:r>
      <w:proofErr w:type="gramStart"/>
      <w:r w:rsidRPr="00E14885">
        <w:rPr>
          <w:rFonts w:ascii="Arial" w:hAnsi="Arial" w:cs="Arial"/>
          <w:b/>
          <w:bCs/>
          <w:color w:val="000000"/>
          <w:sz w:val="22"/>
          <w:szCs w:val="22"/>
        </w:rPr>
        <w:t>:</w:t>
      </w:r>
      <w:proofErr w:type="gramEnd"/>
      <w:r w:rsidRPr="003D11C0">
        <w:rPr>
          <w:rFonts w:ascii="Arial" w:hAnsi="Arial" w:cs="Arial"/>
          <w:color w:val="000000"/>
        </w:rPr>
        <w:br/>
      </w:r>
      <w:r w:rsidRPr="001F2127">
        <w:rPr>
          <w:rFonts w:ascii="Arial" w:hAnsi="Arial" w:cs="Arial"/>
          <w:b/>
          <w:bCs/>
          <w:i/>
          <w:color w:val="000000"/>
        </w:rPr>
        <w:t>Master’s Degree</w:t>
      </w:r>
      <w:r w:rsidR="00E43118">
        <w:rPr>
          <w:rFonts w:ascii="Arial" w:hAnsi="Arial" w:cs="Arial"/>
          <w:b/>
          <w:i/>
          <w:color w:val="000000"/>
        </w:rPr>
        <w:t>, EE</w:t>
      </w:r>
      <w:r w:rsidRPr="001F2127">
        <w:rPr>
          <w:rFonts w:ascii="Arial" w:hAnsi="Arial" w:cs="Arial"/>
          <w:b/>
          <w:i/>
          <w:color w:val="000000"/>
        </w:rPr>
        <w:t xml:space="preserve"> Duke University </w:t>
      </w:r>
      <w:r w:rsidRPr="001F2127">
        <w:rPr>
          <w:rFonts w:ascii="Arial" w:hAnsi="Arial" w:cs="Arial"/>
          <w:i/>
          <w:color w:val="000000"/>
        </w:rPr>
        <w:t xml:space="preserve">plus </w:t>
      </w:r>
      <w:r w:rsidRPr="003D11C0">
        <w:rPr>
          <w:rFonts w:ascii="Arial" w:hAnsi="Arial" w:cs="Arial"/>
          <w:i/>
          <w:color w:val="000000"/>
        </w:rPr>
        <w:t>18</w:t>
      </w:r>
      <w:r w:rsidRPr="001F2127">
        <w:rPr>
          <w:rFonts w:ascii="Arial" w:hAnsi="Arial" w:cs="Arial"/>
          <w:i/>
          <w:color w:val="000000"/>
        </w:rPr>
        <w:t xml:space="preserve">+ </w:t>
      </w:r>
      <w:proofErr w:type="spellStart"/>
      <w:r w:rsidRPr="001F2127">
        <w:rPr>
          <w:rFonts w:ascii="Arial" w:hAnsi="Arial" w:cs="Arial"/>
          <w:i/>
          <w:color w:val="000000"/>
        </w:rPr>
        <w:t>yrs</w:t>
      </w:r>
      <w:proofErr w:type="spellEnd"/>
      <w:r w:rsidRPr="001F2127">
        <w:rPr>
          <w:rFonts w:ascii="Arial" w:hAnsi="Arial" w:cs="Arial"/>
          <w:i/>
          <w:color w:val="000000"/>
        </w:rPr>
        <w:t xml:space="preserve"> industry</w:t>
      </w:r>
      <w:r w:rsidR="00E43118">
        <w:rPr>
          <w:rFonts w:ascii="Arial" w:hAnsi="Arial" w:cs="Arial"/>
          <w:i/>
          <w:color w:val="000000"/>
        </w:rPr>
        <w:t xml:space="preserve"> </w:t>
      </w:r>
      <w:proofErr w:type="spellStart"/>
      <w:r w:rsidR="00E43118">
        <w:rPr>
          <w:rFonts w:ascii="Arial" w:hAnsi="Arial" w:cs="Arial"/>
          <w:i/>
          <w:color w:val="000000"/>
        </w:rPr>
        <w:t>exp</w:t>
      </w:r>
      <w:proofErr w:type="spellEnd"/>
      <w:r>
        <w:rPr>
          <w:rFonts w:ascii="Arial" w:hAnsi="Arial" w:cs="Arial"/>
          <w:i/>
          <w:color w:val="000000"/>
        </w:rPr>
        <w:t>:</w:t>
      </w:r>
      <w:r w:rsidRPr="001F2127">
        <w:rPr>
          <w:rFonts w:ascii="Arial" w:hAnsi="Arial" w:cs="Arial"/>
          <w:i/>
          <w:color w:val="000000"/>
        </w:rPr>
        <w:t xml:space="preserve"> </w:t>
      </w:r>
      <w:smartTag w:uri="urn:schemas-microsoft-com:office:smarttags" w:element="stockticker">
        <w:r w:rsidRPr="001F2127">
          <w:rPr>
            <w:rFonts w:ascii="Arial" w:hAnsi="Arial" w:cs="Arial"/>
            <w:i/>
            <w:color w:val="000000"/>
          </w:rPr>
          <w:t>IBM</w:t>
        </w:r>
      </w:smartTag>
      <w:r w:rsidRPr="001F2127">
        <w:rPr>
          <w:rFonts w:ascii="Arial" w:hAnsi="Arial" w:cs="Arial"/>
          <w:i/>
          <w:color w:val="000000"/>
        </w:rPr>
        <w:t>, ATT Bell Labs</w:t>
      </w:r>
      <w:r w:rsidR="006A6FB6">
        <w:rPr>
          <w:rFonts w:ascii="Arial" w:hAnsi="Arial" w:cs="Arial"/>
          <w:i/>
          <w:color w:val="000000"/>
        </w:rPr>
        <w:t xml:space="preserve"> MTS</w:t>
      </w:r>
      <w:r w:rsidRPr="001F2127">
        <w:rPr>
          <w:rFonts w:ascii="Arial" w:hAnsi="Arial" w:cs="Arial"/>
          <w:i/>
          <w:color w:val="000000"/>
        </w:rPr>
        <w:t xml:space="preserve">, UHG, </w:t>
      </w:r>
      <w:proofErr w:type="spellStart"/>
      <w:r w:rsidR="00E43118">
        <w:rPr>
          <w:rFonts w:ascii="Arial" w:hAnsi="Arial" w:cs="Arial"/>
          <w:i/>
          <w:color w:val="000000"/>
        </w:rPr>
        <w:t>etc</w:t>
      </w:r>
      <w:proofErr w:type="spellEnd"/>
      <w:r w:rsidR="00E43118">
        <w:rPr>
          <w:rFonts w:ascii="Arial" w:hAnsi="Arial" w:cs="Arial"/>
          <w:i/>
          <w:color w:val="000000"/>
        </w:rPr>
        <w:t xml:space="preserve"> </w:t>
      </w:r>
    </w:p>
    <w:p w14:paraId="35974B5C" w14:textId="7BE1A2D7" w:rsidR="00E85A17" w:rsidRDefault="00E85A17" w:rsidP="00FE5B0C">
      <w:pPr>
        <w:rPr>
          <w:rFonts w:ascii="Arial" w:hAnsi="Arial" w:cs="Arial"/>
          <w:b/>
          <w:bCs/>
          <w:color w:val="000000"/>
          <w:sz w:val="22"/>
          <w:szCs w:val="22"/>
        </w:rPr>
        <w:sectPr w:rsidR="00E85A17" w:rsidSect="00E85A17">
          <w:type w:val="continuous"/>
          <w:pgSz w:w="12240" w:h="15840" w:code="1"/>
          <w:pgMar w:top="1440" w:right="1440" w:bottom="720" w:left="1440" w:header="720" w:footer="720" w:gutter="0"/>
          <w:cols w:num="2" w:space="720"/>
          <w:docGrid w:linePitch="272"/>
        </w:sectPr>
      </w:pPr>
    </w:p>
    <w:p w14:paraId="6F25B04A" w14:textId="1D49C182" w:rsidR="00E85A17" w:rsidRPr="00DD771E" w:rsidRDefault="00E85A17" w:rsidP="00FE5B0C">
      <w:pPr>
        <w:rPr>
          <w:rFonts w:ascii="Arial" w:hAnsi="Arial" w:cs="Arial"/>
          <w:b/>
          <w:bCs/>
          <w:color w:val="000000"/>
        </w:rPr>
      </w:pPr>
      <w:r w:rsidRPr="00DD771E">
        <w:rPr>
          <w:rFonts w:ascii="Arial" w:hAnsi="Arial" w:cs="Arial"/>
          <w:b/>
          <w:bCs/>
          <w:color w:val="000000"/>
        </w:rPr>
        <w:lastRenderedPageBreak/>
        <w:t>• Director / Principal Enterprise Architect</w:t>
      </w:r>
    </w:p>
    <w:p w14:paraId="148596D6" w14:textId="646BEB63" w:rsidR="00E85A17" w:rsidRPr="00DD771E" w:rsidRDefault="00F06FA0" w:rsidP="00FE5B0C">
      <w:pPr>
        <w:rPr>
          <w:rFonts w:ascii="Arial" w:hAnsi="Arial" w:cs="Arial"/>
          <w:b/>
          <w:bCs/>
          <w:color w:val="000000"/>
        </w:rPr>
      </w:pPr>
      <w:r w:rsidRPr="00DD771E">
        <w:rPr>
          <w:rFonts w:ascii="Arial" w:hAnsi="Arial" w:cs="Arial"/>
          <w:b/>
          <w:bCs/>
          <w:color w:val="000000"/>
        </w:rPr>
        <w:t>•</w:t>
      </w:r>
      <w:r w:rsidR="00E85A17" w:rsidRPr="00DD771E">
        <w:rPr>
          <w:rFonts w:ascii="Arial" w:hAnsi="Arial" w:cs="Arial"/>
          <w:b/>
          <w:bCs/>
          <w:color w:val="000000"/>
        </w:rPr>
        <w:t xml:space="preserve"> CXO Level Strategic Digital Transform</w:t>
      </w:r>
    </w:p>
    <w:p w14:paraId="1F1A89B1" w14:textId="63F857BF" w:rsidR="00E85A17" w:rsidRPr="00C969EC" w:rsidRDefault="00F06FA0" w:rsidP="00FE5B0C">
      <w:pPr>
        <w:rPr>
          <w:rFonts w:ascii="Arial" w:hAnsi="Arial" w:cs="Arial"/>
          <w:b/>
          <w:bCs/>
          <w:i/>
          <w:color w:val="000000"/>
        </w:rPr>
      </w:pPr>
      <w:r w:rsidRPr="00DD771E">
        <w:rPr>
          <w:rFonts w:ascii="Arial" w:hAnsi="Arial" w:cs="Arial"/>
          <w:b/>
          <w:bCs/>
          <w:color w:val="000000"/>
        </w:rPr>
        <w:t>•</w:t>
      </w:r>
      <w:r w:rsidR="00E85A17" w:rsidRPr="00DD771E">
        <w:rPr>
          <w:rFonts w:ascii="Arial" w:hAnsi="Arial" w:cs="Arial"/>
          <w:b/>
          <w:bCs/>
          <w:color w:val="000000"/>
        </w:rPr>
        <w:t xml:space="preserve"> </w:t>
      </w:r>
      <w:r w:rsidRPr="00C969EC">
        <w:rPr>
          <w:rFonts w:ascii="Arial" w:hAnsi="Arial" w:cs="Arial"/>
          <w:b/>
          <w:bCs/>
          <w:i/>
          <w:color w:val="000000"/>
        </w:rPr>
        <w:t>Cloud Assessment / Cloud</w:t>
      </w:r>
      <w:r w:rsidR="00E85A17" w:rsidRPr="00C969EC">
        <w:rPr>
          <w:rFonts w:ascii="Arial" w:hAnsi="Arial" w:cs="Arial"/>
          <w:b/>
          <w:bCs/>
          <w:i/>
          <w:color w:val="000000"/>
        </w:rPr>
        <w:t xml:space="preserve"> </w:t>
      </w:r>
      <w:r w:rsidRPr="00C969EC">
        <w:rPr>
          <w:rFonts w:ascii="Arial" w:hAnsi="Arial" w:cs="Arial"/>
          <w:b/>
          <w:bCs/>
          <w:i/>
          <w:color w:val="000000"/>
        </w:rPr>
        <w:t>Migration Strategy</w:t>
      </w:r>
      <w:r w:rsidR="00E85A17" w:rsidRPr="00C969EC">
        <w:rPr>
          <w:rFonts w:ascii="Arial" w:hAnsi="Arial" w:cs="Arial"/>
          <w:b/>
          <w:bCs/>
          <w:i/>
          <w:color w:val="000000"/>
        </w:rPr>
        <w:t xml:space="preserve"> </w:t>
      </w:r>
    </w:p>
    <w:p w14:paraId="083BDEDE" w14:textId="1EF7A30A" w:rsidR="00E85A17" w:rsidRPr="00DD771E" w:rsidRDefault="00F06FA0" w:rsidP="00FE5B0C">
      <w:pPr>
        <w:rPr>
          <w:rFonts w:ascii="Arial" w:hAnsi="Arial" w:cs="Arial"/>
          <w:b/>
          <w:bCs/>
          <w:color w:val="000000"/>
        </w:rPr>
      </w:pPr>
      <w:r w:rsidRPr="00DD771E">
        <w:rPr>
          <w:rFonts w:ascii="Arial" w:hAnsi="Arial" w:cs="Arial"/>
          <w:b/>
          <w:bCs/>
          <w:color w:val="000000"/>
        </w:rPr>
        <w:t>•</w:t>
      </w:r>
      <w:r w:rsidR="00E85A17" w:rsidRPr="00DD771E">
        <w:rPr>
          <w:rFonts w:ascii="Arial" w:hAnsi="Arial" w:cs="Arial"/>
          <w:b/>
          <w:bCs/>
          <w:color w:val="000000"/>
        </w:rPr>
        <w:t xml:space="preserve"> </w:t>
      </w:r>
      <w:r w:rsidR="001F28EF" w:rsidRPr="00DD771E">
        <w:rPr>
          <w:rFonts w:ascii="Arial" w:hAnsi="Arial" w:cs="Arial"/>
          <w:b/>
          <w:bCs/>
          <w:color w:val="000000"/>
        </w:rPr>
        <w:t>MS Azure / AWS / IBM / Google</w:t>
      </w:r>
    </w:p>
    <w:p w14:paraId="59B93313" w14:textId="56B37C84" w:rsidR="00E85A17" w:rsidRPr="00DD771E" w:rsidRDefault="00F06FA0" w:rsidP="00FE5B0C">
      <w:pPr>
        <w:rPr>
          <w:rFonts w:ascii="Arial" w:hAnsi="Arial" w:cs="Arial"/>
          <w:b/>
          <w:bCs/>
          <w:color w:val="000000"/>
        </w:rPr>
      </w:pPr>
      <w:r w:rsidRPr="00DD771E">
        <w:rPr>
          <w:rFonts w:ascii="Arial" w:hAnsi="Arial" w:cs="Arial"/>
          <w:b/>
          <w:bCs/>
          <w:color w:val="000000"/>
        </w:rPr>
        <w:t>•</w:t>
      </w:r>
      <w:r w:rsidR="00E85A17" w:rsidRPr="00DD771E">
        <w:rPr>
          <w:rFonts w:ascii="Arial" w:hAnsi="Arial" w:cs="Arial"/>
          <w:b/>
          <w:bCs/>
          <w:color w:val="000000"/>
        </w:rPr>
        <w:t xml:space="preserve"> </w:t>
      </w:r>
      <w:r w:rsidRPr="00DD771E">
        <w:rPr>
          <w:rFonts w:ascii="Arial" w:hAnsi="Arial" w:cs="Arial"/>
          <w:b/>
          <w:bCs/>
          <w:color w:val="000000"/>
        </w:rPr>
        <w:t>Cloud Native (CN) Architecture</w:t>
      </w:r>
      <w:r w:rsidR="001F28EF" w:rsidRPr="00DD771E">
        <w:rPr>
          <w:rFonts w:ascii="Arial" w:hAnsi="Arial" w:cs="Arial"/>
          <w:b/>
          <w:bCs/>
          <w:color w:val="000000"/>
        </w:rPr>
        <w:t xml:space="preserve"> PCF, </w:t>
      </w:r>
      <w:proofErr w:type="spellStart"/>
      <w:r w:rsidR="001F28EF" w:rsidRPr="00DD771E">
        <w:rPr>
          <w:rFonts w:ascii="Arial" w:hAnsi="Arial" w:cs="Arial"/>
          <w:b/>
          <w:bCs/>
          <w:color w:val="000000"/>
        </w:rPr>
        <w:t>etc</w:t>
      </w:r>
      <w:proofErr w:type="spellEnd"/>
      <w:r w:rsidR="00E85A17" w:rsidRPr="00DD771E">
        <w:rPr>
          <w:rFonts w:ascii="Arial" w:hAnsi="Arial" w:cs="Arial"/>
          <w:b/>
          <w:bCs/>
          <w:color w:val="000000"/>
        </w:rPr>
        <w:t xml:space="preserve"> </w:t>
      </w:r>
    </w:p>
    <w:p w14:paraId="6B7CB26E" w14:textId="77777777" w:rsidR="00E85A17" w:rsidRPr="00DD771E" w:rsidRDefault="00F06FA0" w:rsidP="00FE5B0C">
      <w:pPr>
        <w:rPr>
          <w:rFonts w:ascii="Arial" w:hAnsi="Arial" w:cs="Arial"/>
          <w:b/>
          <w:bCs/>
          <w:color w:val="000000"/>
        </w:rPr>
      </w:pPr>
      <w:r w:rsidRPr="00DD771E">
        <w:rPr>
          <w:rFonts w:ascii="Arial" w:hAnsi="Arial" w:cs="Arial"/>
          <w:b/>
          <w:bCs/>
          <w:color w:val="000000"/>
        </w:rPr>
        <w:lastRenderedPageBreak/>
        <w:t>•</w:t>
      </w:r>
      <w:r w:rsidR="00E85A17" w:rsidRPr="00DD771E">
        <w:rPr>
          <w:rFonts w:ascii="Arial" w:hAnsi="Arial" w:cs="Arial"/>
          <w:b/>
          <w:bCs/>
          <w:color w:val="000000"/>
        </w:rPr>
        <w:t xml:space="preserve"> </w:t>
      </w:r>
      <w:r w:rsidRPr="00DD771E">
        <w:rPr>
          <w:rFonts w:ascii="Arial" w:hAnsi="Arial" w:cs="Arial"/>
          <w:b/>
          <w:bCs/>
          <w:color w:val="000000"/>
        </w:rPr>
        <w:t>Microservices Architecture</w:t>
      </w:r>
      <w:r w:rsidR="00E85A17" w:rsidRPr="00DD771E">
        <w:rPr>
          <w:rFonts w:ascii="Arial" w:hAnsi="Arial" w:cs="Arial"/>
          <w:b/>
          <w:bCs/>
          <w:color w:val="000000"/>
        </w:rPr>
        <w:t xml:space="preserve"> </w:t>
      </w:r>
    </w:p>
    <w:p w14:paraId="22123F7F" w14:textId="77777777" w:rsidR="00E85A17" w:rsidRPr="00DD771E" w:rsidRDefault="00F06FA0" w:rsidP="00FE5B0C">
      <w:pPr>
        <w:rPr>
          <w:rFonts w:ascii="Arial" w:hAnsi="Arial" w:cs="Arial"/>
          <w:b/>
          <w:bCs/>
          <w:color w:val="000000"/>
        </w:rPr>
      </w:pPr>
      <w:r w:rsidRPr="00DD771E">
        <w:rPr>
          <w:rFonts w:ascii="Arial" w:hAnsi="Arial" w:cs="Arial"/>
          <w:b/>
          <w:bCs/>
          <w:color w:val="000000"/>
        </w:rPr>
        <w:t>•</w:t>
      </w:r>
      <w:r w:rsidR="00E85A17" w:rsidRPr="00DD771E">
        <w:rPr>
          <w:rFonts w:ascii="Arial" w:hAnsi="Arial" w:cs="Arial"/>
          <w:b/>
          <w:bCs/>
          <w:color w:val="000000"/>
        </w:rPr>
        <w:t xml:space="preserve"> </w:t>
      </w:r>
      <w:r w:rsidRPr="00DD771E">
        <w:rPr>
          <w:rFonts w:ascii="Arial" w:hAnsi="Arial" w:cs="Arial"/>
          <w:b/>
          <w:bCs/>
          <w:color w:val="000000"/>
        </w:rPr>
        <w:t>Domain Driven Design (DDD)</w:t>
      </w:r>
      <w:r w:rsidR="00E85A17" w:rsidRPr="00DD771E">
        <w:rPr>
          <w:rFonts w:ascii="Arial" w:hAnsi="Arial" w:cs="Arial"/>
          <w:b/>
          <w:bCs/>
          <w:color w:val="000000"/>
        </w:rPr>
        <w:t xml:space="preserve"> </w:t>
      </w:r>
    </w:p>
    <w:p w14:paraId="3D759B0C" w14:textId="2B168E99" w:rsidR="00E85A17" w:rsidRPr="00DD771E" w:rsidRDefault="00F06FA0" w:rsidP="00FE5B0C">
      <w:pPr>
        <w:rPr>
          <w:rFonts w:ascii="Arial" w:hAnsi="Arial" w:cs="Arial"/>
          <w:b/>
          <w:bCs/>
          <w:color w:val="000000"/>
        </w:rPr>
      </w:pPr>
      <w:r w:rsidRPr="00DD771E">
        <w:rPr>
          <w:rFonts w:ascii="Arial" w:hAnsi="Arial" w:cs="Arial"/>
          <w:b/>
          <w:bCs/>
          <w:color w:val="000000"/>
        </w:rPr>
        <w:t>•</w:t>
      </w:r>
      <w:r w:rsidR="00E85A17" w:rsidRPr="00DD771E">
        <w:rPr>
          <w:rFonts w:ascii="Arial" w:hAnsi="Arial" w:cs="Arial"/>
          <w:b/>
          <w:bCs/>
          <w:color w:val="000000"/>
        </w:rPr>
        <w:t xml:space="preserve"> </w:t>
      </w:r>
      <w:r w:rsidRPr="00DD771E">
        <w:rPr>
          <w:rFonts w:ascii="Arial" w:hAnsi="Arial" w:cs="Arial"/>
          <w:b/>
          <w:bCs/>
          <w:color w:val="000000"/>
        </w:rPr>
        <w:t>DevOps / CICD</w:t>
      </w:r>
      <w:r w:rsidR="00E85A17" w:rsidRPr="00DD771E">
        <w:rPr>
          <w:rFonts w:ascii="Arial" w:hAnsi="Arial" w:cs="Arial"/>
          <w:b/>
          <w:bCs/>
          <w:color w:val="000000"/>
        </w:rPr>
        <w:t xml:space="preserve"> </w:t>
      </w:r>
      <w:r w:rsidR="001F28EF" w:rsidRPr="00DD771E">
        <w:rPr>
          <w:rFonts w:ascii="Arial" w:hAnsi="Arial" w:cs="Arial"/>
          <w:b/>
          <w:bCs/>
          <w:color w:val="000000"/>
        </w:rPr>
        <w:t>Pipeline</w:t>
      </w:r>
    </w:p>
    <w:p w14:paraId="3A4F8E9D" w14:textId="08D3B93A" w:rsidR="00E85A17" w:rsidRPr="00DD771E" w:rsidRDefault="00F06FA0" w:rsidP="00FE5B0C">
      <w:pPr>
        <w:rPr>
          <w:rFonts w:ascii="Arial" w:hAnsi="Arial" w:cs="Arial"/>
          <w:b/>
          <w:bCs/>
          <w:color w:val="000000"/>
        </w:rPr>
      </w:pPr>
      <w:r w:rsidRPr="00DD771E">
        <w:rPr>
          <w:rFonts w:ascii="Arial" w:hAnsi="Arial" w:cs="Arial"/>
          <w:b/>
          <w:bCs/>
          <w:color w:val="000000"/>
        </w:rPr>
        <w:t>•</w:t>
      </w:r>
      <w:r w:rsidR="00E85A17" w:rsidRPr="00DD771E">
        <w:rPr>
          <w:rFonts w:ascii="Arial" w:hAnsi="Arial" w:cs="Arial"/>
          <w:b/>
          <w:bCs/>
          <w:color w:val="000000"/>
        </w:rPr>
        <w:t xml:space="preserve"> </w:t>
      </w:r>
      <w:r w:rsidRPr="00DD771E">
        <w:rPr>
          <w:rFonts w:ascii="Arial" w:hAnsi="Arial" w:cs="Arial"/>
          <w:b/>
          <w:bCs/>
          <w:color w:val="000000"/>
        </w:rPr>
        <w:t>RDBMS / Big Data Systems</w:t>
      </w:r>
      <w:r w:rsidR="00E85A17" w:rsidRPr="00DD771E">
        <w:rPr>
          <w:rFonts w:ascii="Arial" w:hAnsi="Arial" w:cs="Arial"/>
          <w:b/>
          <w:bCs/>
          <w:color w:val="000000"/>
        </w:rPr>
        <w:t xml:space="preserve"> </w:t>
      </w:r>
    </w:p>
    <w:p w14:paraId="01528478" w14:textId="611CBDCF" w:rsidR="00E85A17" w:rsidRPr="00DD771E" w:rsidRDefault="00F06FA0" w:rsidP="00FE5B0C">
      <w:pPr>
        <w:rPr>
          <w:rFonts w:ascii="Arial" w:hAnsi="Arial" w:cs="Arial"/>
          <w:b/>
          <w:bCs/>
          <w:color w:val="000000"/>
        </w:rPr>
      </w:pPr>
      <w:r w:rsidRPr="00DD771E">
        <w:rPr>
          <w:rFonts w:ascii="Arial" w:hAnsi="Arial" w:cs="Arial"/>
          <w:b/>
          <w:bCs/>
          <w:color w:val="000000"/>
        </w:rPr>
        <w:t>•</w:t>
      </w:r>
      <w:r w:rsidR="006B744F" w:rsidRPr="00DD771E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DD771E">
        <w:rPr>
          <w:rFonts w:ascii="Arial" w:hAnsi="Arial" w:cs="Arial"/>
          <w:b/>
          <w:bCs/>
          <w:color w:val="000000"/>
        </w:rPr>
        <w:t>Serverless</w:t>
      </w:r>
      <w:proofErr w:type="spellEnd"/>
      <w:r w:rsidRPr="00DD771E">
        <w:rPr>
          <w:rFonts w:ascii="Arial" w:hAnsi="Arial" w:cs="Arial"/>
          <w:b/>
          <w:bCs/>
          <w:color w:val="000000"/>
        </w:rPr>
        <w:t xml:space="preserve"> Architecture</w:t>
      </w:r>
      <w:r w:rsidR="00E85A17" w:rsidRPr="00DD771E">
        <w:rPr>
          <w:rFonts w:ascii="Arial" w:hAnsi="Arial" w:cs="Arial"/>
          <w:b/>
          <w:bCs/>
          <w:color w:val="000000"/>
        </w:rPr>
        <w:t xml:space="preserve"> </w:t>
      </w:r>
    </w:p>
    <w:p w14:paraId="3075D53C" w14:textId="4659E27C" w:rsidR="00F06FA0" w:rsidRPr="00DD771E" w:rsidRDefault="00F06FA0" w:rsidP="00FE5B0C">
      <w:pPr>
        <w:rPr>
          <w:rFonts w:ascii="Arial" w:hAnsi="Arial" w:cs="Arial"/>
          <w:b/>
          <w:bCs/>
          <w:color w:val="000000"/>
        </w:rPr>
      </w:pPr>
      <w:r w:rsidRPr="00DD771E">
        <w:rPr>
          <w:rFonts w:ascii="Arial" w:hAnsi="Arial" w:cs="Arial"/>
          <w:b/>
          <w:bCs/>
          <w:color w:val="000000"/>
        </w:rPr>
        <w:t>•</w:t>
      </w:r>
      <w:r w:rsidR="00E85A17" w:rsidRPr="00DD771E">
        <w:rPr>
          <w:rFonts w:ascii="Arial" w:hAnsi="Arial" w:cs="Arial"/>
          <w:b/>
          <w:bCs/>
          <w:color w:val="000000"/>
        </w:rPr>
        <w:t xml:space="preserve"> </w:t>
      </w:r>
      <w:r w:rsidRPr="00DD771E">
        <w:rPr>
          <w:rFonts w:ascii="Arial" w:hAnsi="Arial" w:cs="Arial"/>
          <w:b/>
          <w:bCs/>
          <w:color w:val="000000"/>
        </w:rPr>
        <w:t>Enterprise Security</w:t>
      </w:r>
    </w:p>
    <w:p w14:paraId="216CE98B" w14:textId="77777777" w:rsidR="00E85A17" w:rsidRDefault="00E85A17" w:rsidP="001C24B5">
      <w:pPr>
        <w:tabs>
          <w:tab w:val="left" w:pos="3780"/>
        </w:tabs>
        <w:rPr>
          <w:rFonts w:ascii="Arial" w:hAnsi="Arial" w:cs="Arial"/>
          <w:b/>
          <w:bCs/>
          <w:color w:val="000000"/>
          <w:sz w:val="22"/>
          <w:szCs w:val="22"/>
        </w:rPr>
        <w:sectPr w:rsidR="00E85A17" w:rsidSect="00E85A17">
          <w:type w:val="continuous"/>
          <w:pgSz w:w="12240" w:h="15840" w:code="1"/>
          <w:pgMar w:top="1440" w:right="1440" w:bottom="720" w:left="1440" w:header="720" w:footer="720" w:gutter="0"/>
          <w:cols w:num="2" w:space="720"/>
          <w:docGrid w:linePitch="272"/>
        </w:sectPr>
      </w:pPr>
    </w:p>
    <w:p w14:paraId="7FA0023A" w14:textId="0832D6F3" w:rsidR="00FE5B0C" w:rsidRPr="001F28EF" w:rsidRDefault="00FE5B0C" w:rsidP="001C24B5">
      <w:pPr>
        <w:tabs>
          <w:tab w:val="left" w:pos="3780"/>
        </w:tabs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45F9AA2C" w14:textId="6396CACA" w:rsidR="002269BD" w:rsidRPr="001C24B5" w:rsidRDefault="00F5561C" w:rsidP="001C24B5">
      <w:pPr>
        <w:tabs>
          <w:tab w:val="left" w:pos="3780"/>
        </w:tabs>
        <w:rPr>
          <w:b/>
          <w:bCs/>
          <w:i/>
          <w:sz w:val="22"/>
          <w:szCs w:val="22"/>
        </w:rPr>
      </w:pPr>
      <w:r w:rsidRPr="001C24B5">
        <w:rPr>
          <w:rFonts w:ascii="Arial" w:hAnsi="Arial" w:cs="Arial"/>
          <w:b/>
          <w:bCs/>
          <w:color w:val="000000"/>
          <w:sz w:val="22"/>
          <w:szCs w:val="22"/>
        </w:rPr>
        <w:t xml:space="preserve">Cognizant - </w:t>
      </w:r>
      <w:r w:rsidRPr="001C24B5">
        <w:rPr>
          <w:rFonts w:ascii="Arial" w:hAnsi="Arial" w:cs="Arial"/>
          <w:b/>
          <w:bCs/>
          <w:i/>
          <w:color w:val="000000"/>
          <w:sz w:val="22"/>
          <w:szCs w:val="22"/>
        </w:rPr>
        <w:t xml:space="preserve">Executive Management Consulting, </w:t>
      </w:r>
      <w:r w:rsidRPr="001C24B5">
        <w:rPr>
          <w:rFonts w:ascii="Arial" w:hAnsi="Arial" w:cs="Arial"/>
          <w:b/>
          <w:bCs/>
          <w:color w:val="000000"/>
          <w:sz w:val="22"/>
          <w:szCs w:val="22"/>
        </w:rPr>
        <w:t>Irvine, CA; Charlotte, NC</w:t>
      </w:r>
    </w:p>
    <w:p w14:paraId="1F7DFD22" w14:textId="761375E8" w:rsidR="002269BD" w:rsidRPr="001C24B5" w:rsidRDefault="002269BD" w:rsidP="00F5561C">
      <w:pPr>
        <w:shd w:val="clear" w:color="auto" w:fill="FFFFFF"/>
        <w:rPr>
          <w:rFonts w:ascii="Arial" w:hAnsi="Arial" w:cs="Arial"/>
          <w:b/>
          <w:bCs/>
          <w:i/>
          <w:color w:val="000000"/>
        </w:rPr>
      </w:pPr>
      <w:r w:rsidRPr="001C24B5">
        <w:rPr>
          <w:rFonts w:ascii="Arial" w:hAnsi="Arial" w:cs="Arial"/>
          <w:b/>
          <w:bCs/>
          <w:i/>
          <w:color w:val="000000"/>
        </w:rPr>
        <w:t>Principal Enterprise</w:t>
      </w:r>
      <w:r w:rsidR="00C31AAF">
        <w:rPr>
          <w:rFonts w:ascii="Arial" w:hAnsi="Arial" w:cs="Arial"/>
          <w:b/>
          <w:bCs/>
          <w:i/>
          <w:color w:val="000000"/>
        </w:rPr>
        <w:t xml:space="preserve"> Transformation</w:t>
      </w:r>
      <w:bookmarkStart w:id="0" w:name="_GoBack"/>
      <w:bookmarkEnd w:id="0"/>
      <w:r w:rsidR="00AB6399">
        <w:rPr>
          <w:rFonts w:ascii="Arial" w:hAnsi="Arial" w:cs="Arial"/>
          <w:b/>
          <w:bCs/>
          <w:i/>
          <w:color w:val="000000"/>
        </w:rPr>
        <w:t xml:space="preserve"> </w:t>
      </w:r>
      <w:r w:rsidRPr="001C24B5">
        <w:rPr>
          <w:rFonts w:ascii="Arial" w:hAnsi="Arial" w:cs="Arial"/>
          <w:b/>
          <w:bCs/>
          <w:i/>
          <w:color w:val="000000"/>
        </w:rPr>
        <w:t>Arch / Senior Manager - Projects</w:t>
      </w:r>
    </w:p>
    <w:p w14:paraId="4316BDFB" w14:textId="7DDAE4E5" w:rsidR="00F5561C" w:rsidRPr="002269BD" w:rsidRDefault="007A440A" w:rsidP="00F5561C">
      <w:pPr>
        <w:shd w:val="clear" w:color="auto" w:fill="FFFFFF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26282A"/>
        </w:rPr>
        <w:t>Re</w:t>
      </w:r>
      <w:r w:rsidR="00F5561C">
        <w:rPr>
          <w:rFonts w:ascii="Arial" w:hAnsi="Arial" w:cs="Arial"/>
          <w:b/>
          <w:i/>
          <w:color w:val="26282A"/>
        </w:rPr>
        <w:t>porting</w:t>
      </w:r>
      <w:r w:rsidR="00F5561C" w:rsidRPr="00360780">
        <w:rPr>
          <w:rFonts w:ascii="Arial" w:hAnsi="Arial" w:cs="Arial"/>
          <w:b/>
          <w:i/>
          <w:color w:val="26282A"/>
        </w:rPr>
        <w:t xml:space="preserve"> directly to the Ally </w:t>
      </w:r>
      <w:r w:rsidR="00F5561C">
        <w:rPr>
          <w:rFonts w:ascii="Arial" w:hAnsi="Arial" w:cs="Arial"/>
          <w:b/>
          <w:i/>
          <w:color w:val="26282A"/>
        </w:rPr>
        <w:t xml:space="preserve">GMAC </w:t>
      </w:r>
      <w:r w:rsidR="00F5561C" w:rsidRPr="00360780">
        <w:rPr>
          <w:rFonts w:ascii="Arial" w:hAnsi="Arial" w:cs="Arial"/>
          <w:b/>
          <w:i/>
          <w:color w:val="26282A"/>
        </w:rPr>
        <w:t>(- Virtual) Bank Chief Enterprise Architect</w:t>
      </w:r>
      <w:r w:rsidR="00F5561C">
        <w:rPr>
          <w:rFonts w:ascii="Arial" w:hAnsi="Arial" w:cs="Arial"/>
          <w:b/>
          <w:i/>
          <w:color w:val="26282A"/>
        </w:rPr>
        <w:t xml:space="preserve"> (CEA)</w:t>
      </w:r>
      <w:r w:rsidR="00F5561C" w:rsidRPr="00887837">
        <w:rPr>
          <w:rFonts w:ascii="Arial" w:hAnsi="Arial" w:cs="Arial"/>
          <w:b/>
          <w:color w:val="26282A"/>
        </w:rPr>
        <w:t>:</w:t>
      </w:r>
      <w:r w:rsidR="00F5561C">
        <w:rPr>
          <w:rFonts w:ascii="Arial" w:hAnsi="Arial" w:cs="Arial"/>
          <w:color w:val="26282A"/>
        </w:rPr>
        <w:t xml:space="preserve">  Responsible for the Ally Digital Transformation</w:t>
      </w:r>
      <w:r w:rsidR="001E3042">
        <w:rPr>
          <w:rFonts w:ascii="Arial" w:hAnsi="Arial" w:cs="Arial"/>
          <w:color w:val="26282A"/>
        </w:rPr>
        <w:t xml:space="preserve"> / Migration</w:t>
      </w:r>
      <w:r w:rsidR="00F5561C">
        <w:rPr>
          <w:rFonts w:ascii="Arial" w:hAnsi="Arial" w:cs="Arial"/>
          <w:color w:val="26282A"/>
        </w:rPr>
        <w:t xml:space="preserve"> / EA project</w:t>
      </w:r>
      <w:r w:rsidR="00F5561C" w:rsidRPr="008C6C8C">
        <w:rPr>
          <w:rFonts w:ascii="Arial" w:hAnsi="Arial" w:cs="Arial"/>
          <w:color w:val="26282A"/>
        </w:rPr>
        <w:t xml:space="preserve"> with </w:t>
      </w:r>
      <w:r w:rsidR="00F5561C">
        <w:rPr>
          <w:rFonts w:ascii="Arial" w:hAnsi="Arial" w:cs="Arial"/>
          <w:color w:val="26282A"/>
        </w:rPr>
        <w:t xml:space="preserve">the </w:t>
      </w:r>
      <w:r w:rsidR="00F5561C" w:rsidRPr="008C6C8C">
        <w:rPr>
          <w:rFonts w:ascii="Arial" w:hAnsi="Arial" w:cs="Arial"/>
          <w:color w:val="26282A"/>
        </w:rPr>
        <w:t>Cognizant Digital Engineering &amp; Archi</w:t>
      </w:r>
      <w:r w:rsidR="00F5561C">
        <w:rPr>
          <w:rFonts w:ascii="Arial" w:hAnsi="Arial" w:cs="Arial"/>
          <w:color w:val="26282A"/>
        </w:rPr>
        <w:t>tecture Consulting team.  Focused</w:t>
      </w:r>
      <w:r w:rsidR="00F5561C" w:rsidRPr="008C6C8C">
        <w:rPr>
          <w:rFonts w:ascii="Arial" w:hAnsi="Arial" w:cs="Arial"/>
          <w:color w:val="26282A"/>
        </w:rPr>
        <w:t xml:space="preserve"> on core</w:t>
      </w:r>
      <w:r w:rsidR="00F5561C">
        <w:rPr>
          <w:rFonts w:ascii="Arial" w:hAnsi="Arial" w:cs="Arial"/>
          <w:color w:val="26282A"/>
        </w:rPr>
        <w:t xml:space="preserve"> DX, TOGAF, EA, etc.</w:t>
      </w:r>
      <w:r w:rsidR="00F5561C" w:rsidRPr="008C6C8C">
        <w:rPr>
          <w:rFonts w:ascii="Arial" w:hAnsi="Arial" w:cs="Arial"/>
          <w:color w:val="26282A"/>
        </w:rPr>
        <w:t xml:space="preserve"> Architecture portfolios with progressive</w:t>
      </w:r>
      <w:r w:rsidR="00F5561C">
        <w:rPr>
          <w:rFonts w:ascii="Arial" w:hAnsi="Arial" w:cs="Arial"/>
          <w:color w:val="26282A"/>
        </w:rPr>
        <w:t xml:space="preserve"> </w:t>
      </w:r>
      <w:r w:rsidR="00F5561C" w:rsidRPr="00C3325D">
        <w:rPr>
          <w:rFonts w:ascii="Arial" w:hAnsi="Arial" w:cs="Arial"/>
          <w:b/>
          <w:i/>
          <w:color w:val="26282A"/>
        </w:rPr>
        <w:t>“hands-on”</w:t>
      </w:r>
      <w:r w:rsidR="00F5561C" w:rsidRPr="008C6C8C">
        <w:rPr>
          <w:rFonts w:ascii="Arial" w:hAnsi="Arial" w:cs="Arial"/>
          <w:color w:val="26282A"/>
        </w:rPr>
        <w:t xml:space="preserve"> experience delivering</w:t>
      </w:r>
      <w:r w:rsidR="00F5561C">
        <w:rPr>
          <w:rFonts w:ascii="Arial" w:hAnsi="Arial" w:cs="Arial"/>
          <w:color w:val="26282A"/>
        </w:rPr>
        <w:t xml:space="preserve"> architectures, solutions, and design</w:t>
      </w:r>
      <w:r w:rsidR="00F5561C" w:rsidRPr="008C6C8C">
        <w:rPr>
          <w:rFonts w:ascii="Arial" w:hAnsi="Arial" w:cs="Arial"/>
          <w:color w:val="26282A"/>
        </w:rPr>
        <w:t xml:space="preserve"> processes for</w:t>
      </w:r>
      <w:r w:rsidR="00F5561C">
        <w:rPr>
          <w:rFonts w:ascii="Arial" w:hAnsi="Arial" w:cs="Arial"/>
          <w:color w:val="26282A"/>
        </w:rPr>
        <w:t xml:space="preserve"> Digital Transformation / Migration projects for Ally GMAC (- virtual) Bank.  Mis</w:t>
      </w:r>
      <w:r w:rsidR="00F5561C" w:rsidRPr="008C6C8C">
        <w:rPr>
          <w:rFonts w:ascii="Arial" w:hAnsi="Arial" w:cs="Arial"/>
          <w:color w:val="26282A"/>
        </w:rPr>
        <w:t xml:space="preserve">sion Critical Executive Business objectives were identified and met by utilizing: Hybrid MS Azure / AWS / PCF / </w:t>
      </w:r>
      <w:proofErr w:type="spellStart"/>
      <w:r w:rsidR="00F5561C" w:rsidRPr="008C6C8C">
        <w:rPr>
          <w:rFonts w:ascii="Arial" w:hAnsi="Arial" w:cs="Arial"/>
          <w:color w:val="26282A"/>
        </w:rPr>
        <w:t>OpenShift</w:t>
      </w:r>
      <w:proofErr w:type="spellEnd"/>
      <w:r w:rsidR="00F5561C" w:rsidRPr="008C6C8C">
        <w:rPr>
          <w:rFonts w:ascii="Arial" w:hAnsi="Arial" w:cs="Arial"/>
          <w:color w:val="26282A"/>
        </w:rPr>
        <w:t xml:space="preserve"> / IBM Cloud - IBM SOA/IIB; Oracle AIA; MS .NET Enterprise; EAI, ERP, CRM, SOA/ESB, API </w:t>
      </w:r>
      <w:proofErr w:type="spellStart"/>
      <w:r w:rsidR="00F5561C" w:rsidRPr="008C6C8C">
        <w:rPr>
          <w:rFonts w:ascii="Arial" w:hAnsi="Arial" w:cs="Arial"/>
          <w:color w:val="26282A"/>
        </w:rPr>
        <w:t>Mgm’t</w:t>
      </w:r>
      <w:proofErr w:type="spellEnd"/>
      <w:r w:rsidR="00F5561C" w:rsidRPr="008C6C8C">
        <w:rPr>
          <w:rFonts w:ascii="Arial" w:hAnsi="Arial" w:cs="Arial"/>
          <w:color w:val="26282A"/>
        </w:rPr>
        <w:t xml:space="preserve">, Microservices, RDBMS, EIM/MDM, Big Data, </w:t>
      </w:r>
      <w:proofErr w:type="spellStart"/>
      <w:r w:rsidR="00F5561C" w:rsidRPr="008C6C8C">
        <w:rPr>
          <w:rFonts w:ascii="Arial" w:hAnsi="Arial" w:cs="Arial"/>
          <w:color w:val="26282A"/>
        </w:rPr>
        <w:t>IoT</w:t>
      </w:r>
      <w:proofErr w:type="spellEnd"/>
      <w:r w:rsidR="00F5561C" w:rsidRPr="008C6C8C">
        <w:rPr>
          <w:rFonts w:ascii="Arial" w:hAnsi="Arial" w:cs="Arial"/>
          <w:color w:val="26282A"/>
        </w:rPr>
        <w:t xml:space="preserve">, </w:t>
      </w:r>
      <w:proofErr w:type="spellStart"/>
      <w:r w:rsidR="00F5561C" w:rsidRPr="008C6C8C">
        <w:rPr>
          <w:rFonts w:ascii="Arial" w:hAnsi="Arial" w:cs="Arial"/>
          <w:color w:val="26282A"/>
        </w:rPr>
        <w:t>Blockchain</w:t>
      </w:r>
      <w:proofErr w:type="spellEnd"/>
      <w:r w:rsidR="00F5561C" w:rsidRPr="008C6C8C">
        <w:rPr>
          <w:rFonts w:ascii="Arial" w:hAnsi="Arial" w:cs="Arial"/>
          <w:color w:val="26282A"/>
        </w:rPr>
        <w:t xml:space="preserve">, </w:t>
      </w:r>
      <w:proofErr w:type="spellStart"/>
      <w:r w:rsidR="00F5561C" w:rsidRPr="008C6C8C">
        <w:rPr>
          <w:rFonts w:ascii="Arial" w:hAnsi="Arial" w:cs="Arial"/>
          <w:color w:val="26282A"/>
        </w:rPr>
        <w:t>eCommerce</w:t>
      </w:r>
      <w:proofErr w:type="spellEnd"/>
      <w:r w:rsidR="00F5561C" w:rsidRPr="008C6C8C">
        <w:rPr>
          <w:rFonts w:ascii="Arial" w:hAnsi="Arial" w:cs="Arial"/>
          <w:color w:val="26282A"/>
        </w:rPr>
        <w:t xml:space="preserve">, </w:t>
      </w:r>
      <w:proofErr w:type="spellStart"/>
      <w:r w:rsidR="00F5561C" w:rsidRPr="008C6C8C">
        <w:rPr>
          <w:rFonts w:ascii="Arial" w:hAnsi="Arial" w:cs="Arial"/>
          <w:color w:val="26282A"/>
        </w:rPr>
        <w:t>Mulesoft</w:t>
      </w:r>
      <w:proofErr w:type="spellEnd"/>
      <w:r w:rsidR="00F5561C" w:rsidRPr="008C6C8C">
        <w:rPr>
          <w:rFonts w:ascii="Arial" w:hAnsi="Arial" w:cs="Arial"/>
          <w:color w:val="26282A"/>
        </w:rPr>
        <w:t>, Mobility, DevOps, PowerShell, Microservices, Spring Boot, Docker Contain</w:t>
      </w:r>
      <w:r w:rsidR="00F5561C">
        <w:rPr>
          <w:rFonts w:ascii="Arial" w:hAnsi="Arial" w:cs="Arial"/>
          <w:color w:val="26282A"/>
        </w:rPr>
        <w:t xml:space="preserve">ers &amp; Kubernetes, </w:t>
      </w:r>
      <w:proofErr w:type="spellStart"/>
      <w:r w:rsidR="00F5561C" w:rsidRPr="008C6C8C">
        <w:rPr>
          <w:rFonts w:ascii="Arial" w:hAnsi="Arial" w:cs="Arial"/>
          <w:color w:val="26282A"/>
        </w:rPr>
        <w:t>Serverless</w:t>
      </w:r>
      <w:proofErr w:type="spellEnd"/>
      <w:r w:rsidR="00F5561C" w:rsidRPr="008C6C8C">
        <w:rPr>
          <w:rFonts w:ascii="Arial" w:hAnsi="Arial" w:cs="Arial"/>
          <w:color w:val="26282A"/>
        </w:rPr>
        <w:t>, et al.</w:t>
      </w:r>
    </w:p>
    <w:p w14:paraId="3E679CE2" w14:textId="7D920C7E" w:rsidR="00F5561C" w:rsidRPr="001F28EF" w:rsidRDefault="00F5561C" w:rsidP="003D11C0">
      <w:pPr>
        <w:rPr>
          <w:rFonts w:ascii="Arial" w:hAnsi="Arial" w:cs="Arial"/>
          <w:b/>
          <w:bCs/>
          <w:i/>
          <w:color w:val="000000"/>
          <w:sz w:val="16"/>
          <w:szCs w:val="16"/>
        </w:rPr>
      </w:pPr>
    </w:p>
    <w:p w14:paraId="75716FC2" w14:textId="77777777" w:rsidR="001C24B5" w:rsidRPr="002269BD" w:rsidRDefault="001C24B5" w:rsidP="001C24B5">
      <w:pPr>
        <w:rPr>
          <w:rFonts w:cs="Arial"/>
          <w:b/>
          <w:sz w:val="24"/>
          <w:szCs w:val="24"/>
        </w:rPr>
      </w:pPr>
      <w:r w:rsidRPr="002269BD">
        <w:rPr>
          <w:rFonts w:cs="Arial"/>
          <w:b/>
          <w:sz w:val="24"/>
          <w:szCs w:val="24"/>
        </w:rPr>
        <w:t xml:space="preserve">United Health Group (UHG) </w:t>
      </w:r>
      <w:proofErr w:type="spellStart"/>
      <w:r w:rsidRPr="002269BD">
        <w:rPr>
          <w:rFonts w:cs="Arial"/>
          <w:b/>
          <w:sz w:val="24"/>
          <w:szCs w:val="24"/>
        </w:rPr>
        <w:t>ORx</w:t>
      </w:r>
      <w:proofErr w:type="spellEnd"/>
      <w:r w:rsidRPr="002269BD">
        <w:rPr>
          <w:rFonts w:cs="Arial"/>
          <w:b/>
          <w:sz w:val="24"/>
          <w:szCs w:val="24"/>
        </w:rPr>
        <w:t xml:space="preserve"> (- </w:t>
      </w:r>
      <w:r w:rsidRPr="002269BD">
        <w:rPr>
          <w:rFonts w:cs="Arial"/>
          <w:b/>
          <w:i/>
          <w:sz w:val="24"/>
          <w:szCs w:val="24"/>
        </w:rPr>
        <w:t>Fortune 1 Healthcare Co</w:t>
      </w:r>
      <w:r w:rsidRPr="002269BD">
        <w:rPr>
          <w:rFonts w:cs="Arial"/>
          <w:b/>
          <w:sz w:val="24"/>
          <w:szCs w:val="24"/>
        </w:rPr>
        <w:t>), Irvine, CA</w:t>
      </w:r>
    </w:p>
    <w:p w14:paraId="1BD952B9" w14:textId="1B0FBB01" w:rsidR="001C24B5" w:rsidRDefault="001C24B5" w:rsidP="001C24B5">
      <w:pPr>
        <w:pStyle w:val="BodyText3"/>
        <w:outlineLvl w:val="0"/>
        <w:rPr>
          <w:rFonts w:cs="Arial"/>
          <w:b/>
        </w:rPr>
      </w:pPr>
      <w:r>
        <w:rPr>
          <w:rFonts w:cs="Arial"/>
          <w:b/>
          <w:i/>
        </w:rPr>
        <w:t>Director / Principal</w:t>
      </w:r>
      <w:r w:rsidRPr="00161C7A">
        <w:rPr>
          <w:rFonts w:cs="Arial"/>
          <w:b/>
          <w:i/>
        </w:rPr>
        <w:t xml:space="preserve"> Enterprise Architec</w:t>
      </w:r>
      <w:r>
        <w:rPr>
          <w:rFonts w:cs="Arial"/>
          <w:b/>
          <w:i/>
        </w:rPr>
        <w:t>t</w:t>
      </w:r>
      <w:r w:rsidRPr="00161C7A">
        <w:rPr>
          <w:rFonts w:cs="Arial"/>
          <w:b/>
          <w:i/>
        </w:rPr>
        <w:t xml:space="preserve"> / Sr. IT Solution Architect</w:t>
      </w:r>
      <w:r>
        <w:rPr>
          <w:rFonts w:cs="Arial"/>
          <w:b/>
          <w:i/>
        </w:rPr>
        <w:t xml:space="preserve"> </w:t>
      </w:r>
      <w:r w:rsidR="00F06FA0">
        <w:rPr>
          <w:rFonts w:cs="Arial"/>
          <w:b/>
          <w:i/>
        </w:rPr>
        <w:t xml:space="preserve"> </w:t>
      </w:r>
      <w:r>
        <w:rPr>
          <w:rFonts w:cs="Arial"/>
          <w:b/>
          <w:i/>
        </w:rPr>
        <w:t xml:space="preserve">       </w:t>
      </w:r>
    </w:p>
    <w:p w14:paraId="427FCF59" w14:textId="64CD02E6" w:rsidR="001C24B5" w:rsidRPr="001C24B5" w:rsidRDefault="001C24B5" w:rsidP="001C24B5">
      <w:pPr>
        <w:rPr>
          <w:rFonts w:ascii="Arial" w:hAnsi="Arial" w:cs="Arial"/>
          <w:bCs/>
          <w:i/>
          <w:color w:val="000000"/>
        </w:rPr>
      </w:pPr>
      <w:r w:rsidRPr="001C24B5">
        <w:rPr>
          <w:rFonts w:ascii="Arial" w:hAnsi="Arial" w:cs="Arial"/>
          <w:bCs/>
          <w:i/>
          <w:color w:val="000000"/>
        </w:rPr>
        <w:t xml:space="preserve">As Director, Enterprise Architecture, established the OCIO IT Enterprise Strategy &amp; Architecture Program by obtaining CIO, VP, Director, ITARB, et. al. approval. Recruited and assimilated 5 Sr. IT Segment and Domain Architects, with plans for 20+ additional Sr. Architects. Selected as a member of the Executive IT “Future Systems” (FS) Leadership Team. Responsible for Enterprise </w:t>
      </w:r>
      <w:proofErr w:type="spellStart"/>
      <w:r w:rsidRPr="001C24B5">
        <w:rPr>
          <w:rFonts w:ascii="Arial" w:hAnsi="Arial" w:cs="Arial"/>
          <w:bCs/>
          <w:i/>
          <w:color w:val="000000"/>
        </w:rPr>
        <w:t>Soln</w:t>
      </w:r>
      <w:proofErr w:type="spellEnd"/>
      <w:r w:rsidRPr="001C24B5">
        <w:rPr>
          <w:rFonts w:ascii="Arial" w:hAnsi="Arial" w:cs="Arial"/>
          <w:bCs/>
          <w:i/>
          <w:color w:val="000000"/>
        </w:rPr>
        <w:t xml:space="preserve"> Arch systems integration </w:t>
      </w:r>
      <w:proofErr w:type="spellStart"/>
      <w:r w:rsidRPr="001C24B5">
        <w:rPr>
          <w:rFonts w:ascii="Arial" w:hAnsi="Arial" w:cs="Arial"/>
          <w:bCs/>
          <w:i/>
          <w:color w:val="000000"/>
        </w:rPr>
        <w:t>wrt</w:t>
      </w:r>
      <w:proofErr w:type="spellEnd"/>
      <w:r w:rsidRPr="001C24B5">
        <w:rPr>
          <w:rFonts w:ascii="Arial" w:hAnsi="Arial" w:cs="Arial"/>
          <w:bCs/>
          <w:i/>
          <w:color w:val="000000"/>
        </w:rPr>
        <w:t>. the Mission-Critical Healthcare applications.</w:t>
      </w:r>
    </w:p>
    <w:p w14:paraId="5884B06F" w14:textId="77777777" w:rsidR="001C24B5" w:rsidRPr="001F28EF" w:rsidRDefault="001C24B5" w:rsidP="007A440A">
      <w:pPr>
        <w:shd w:val="clear" w:color="auto" w:fill="FFFFFF"/>
        <w:rPr>
          <w:rFonts w:ascii="Arial" w:hAnsi="Arial" w:cs="Arial"/>
          <w:b/>
          <w:bCs/>
          <w:color w:val="000000"/>
          <w:sz w:val="18"/>
          <w:szCs w:val="18"/>
        </w:rPr>
      </w:pPr>
    </w:p>
    <w:p w14:paraId="40F1D3E4" w14:textId="3C425A08" w:rsidR="007A440A" w:rsidRPr="002269BD" w:rsidRDefault="007A440A" w:rsidP="007A440A">
      <w:pPr>
        <w:shd w:val="clear" w:color="auto" w:fill="FFFFFF"/>
        <w:rPr>
          <w:rFonts w:ascii="Arial" w:hAnsi="Arial" w:cs="Arial"/>
          <w:b/>
          <w:bCs/>
          <w:color w:val="000000"/>
          <w:sz w:val="22"/>
          <w:szCs w:val="22"/>
        </w:rPr>
      </w:pPr>
      <w:r w:rsidRPr="002269BD">
        <w:rPr>
          <w:rFonts w:ascii="Arial" w:hAnsi="Arial" w:cs="Arial"/>
          <w:b/>
          <w:bCs/>
          <w:color w:val="000000"/>
          <w:sz w:val="22"/>
          <w:szCs w:val="22"/>
        </w:rPr>
        <w:t xml:space="preserve">Wipro - </w:t>
      </w:r>
      <w:r w:rsidRPr="002269BD">
        <w:rPr>
          <w:rFonts w:ascii="Arial" w:hAnsi="Arial" w:cs="Arial"/>
          <w:b/>
          <w:bCs/>
          <w:i/>
          <w:color w:val="000000"/>
          <w:sz w:val="22"/>
          <w:szCs w:val="22"/>
        </w:rPr>
        <w:t xml:space="preserve">Executive Management Consulting, </w:t>
      </w:r>
      <w:r w:rsidRPr="002269BD">
        <w:rPr>
          <w:rFonts w:ascii="Arial" w:hAnsi="Arial" w:cs="Arial"/>
          <w:b/>
          <w:bCs/>
          <w:color w:val="000000"/>
          <w:sz w:val="22"/>
          <w:szCs w:val="22"/>
        </w:rPr>
        <w:t>Wash, DC / Irvine, CA</w:t>
      </w:r>
    </w:p>
    <w:p w14:paraId="1F506D10" w14:textId="0485A85D" w:rsidR="002269BD" w:rsidRDefault="001C24B5" w:rsidP="007A440A">
      <w:pPr>
        <w:shd w:val="clear" w:color="auto" w:fill="FFFFFF"/>
        <w:rPr>
          <w:rFonts w:ascii="Arial" w:hAnsi="Arial" w:cs="Arial"/>
          <w:b/>
          <w:bCs/>
          <w:i/>
          <w:color w:val="000000"/>
        </w:rPr>
      </w:pPr>
      <w:r w:rsidRPr="002269BD">
        <w:rPr>
          <w:rFonts w:ascii="Arial" w:hAnsi="Arial" w:cs="Arial"/>
          <w:b/>
          <w:bCs/>
          <w:i/>
          <w:color w:val="000000"/>
        </w:rPr>
        <w:t xml:space="preserve">Principal Enterprise </w:t>
      </w:r>
      <w:r w:rsidR="001E3042">
        <w:rPr>
          <w:rFonts w:ascii="Arial" w:hAnsi="Arial" w:cs="Arial"/>
          <w:b/>
          <w:bCs/>
          <w:i/>
          <w:color w:val="000000"/>
        </w:rPr>
        <w:t xml:space="preserve">Transformation </w:t>
      </w:r>
      <w:r w:rsidRPr="002269BD">
        <w:rPr>
          <w:rFonts w:ascii="Arial" w:hAnsi="Arial" w:cs="Arial"/>
          <w:b/>
          <w:bCs/>
          <w:i/>
          <w:color w:val="000000"/>
        </w:rPr>
        <w:t>Arch / Senior Manager - Projects</w:t>
      </w:r>
    </w:p>
    <w:p w14:paraId="338C88AE" w14:textId="63656DFB" w:rsidR="00F5561C" w:rsidRPr="00FE5B0C" w:rsidRDefault="007A440A" w:rsidP="00FE5B0C">
      <w:pPr>
        <w:shd w:val="clear" w:color="auto" w:fill="FFFFFF"/>
        <w:rPr>
          <w:rFonts w:ascii="Arial" w:hAnsi="Arial" w:cs="Arial"/>
          <w:b/>
          <w:bCs/>
          <w:i/>
          <w:color w:val="000000"/>
          <w:sz w:val="22"/>
          <w:szCs w:val="22"/>
        </w:rPr>
      </w:pPr>
      <w:r w:rsidRPr="002269BD">
        <w:rPr>
          <w:rFonts w:ascii="Arial" w:hAnsi="Arial" w:cs="Arial"/>
          <w:b/>
          <w:bCs/>
          <w:i/>
          <w:color w:val="000000"/>
        </w:rPr>
        <w:t>Establish</w:t>
      </w:r>
      <w:r w:rsidR="001C24B5">
        <w:rPr>
          <w:rFonts w:ascii="Arial" w:hAnsi="Arial" w:cs="Arial"/>
          <w:b/>
          <w:bCs/>
          <w:i/>
          <w:color w:val="000000"/>
        </w:rPr>
        <w:t>ed</w:t>
      </w:r>
      <w:r w:rsidRPr="002269BD">
        <w:rPr>
          <w:rFonts w:ascii="Arial" w:hAnsi="Arial" w:cs="Arial"/>
          <w:b/>
          <w:bCs/>
          <w:i/>
          <w:color w:val="000000"/>
        </w:rPr>
        <w:t xml:space="preserve"> GEICO Cloud Enablement Factory (CEF</w:t>
      </w:r>
      <w:r>
        <w:rPr>
          <w:rFonts w:ascii="Arial" w:hAnsi="Arial" w:cs="Arial"/>
          <w:b/>
          <w:bCs/>
          <w:i/>
          <w:color w:val="000000"/>
          <w:sz w:val="22"/>
          <w:szCs w:val="22"/>
        </w:rPr>
        <w:t>)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 </w:t>
      </w:r>
      <w:r>
        <w:rPr>
          <w:rFonts w:ascii="Arial" w:hAnsi="Arial" w:cs="Arial"/>
          <w:bCs/>
          <w:color w:val="000000"/>
        </w:rPr>
        <w:t xml:space="preserve">Responsible for the </w:t>
      </w:r>
      <w:r w:rsidRPr="006A2237">
        <w:rPr>
          <w:rFonts w:ascii="Arial" w:hAnsi="Arial" w:cs="Arial"/>
          <w:b/>
          <w:bCs/>
          <w:i/>
          <w:color w:val="000000"/>
        </w:rPr>
        <w:t>Establishment of</w:t>
      </w:r>
      <w:r>
        <w:rPr>
          <w:rFonts w:ascii="Arial" w:hAnsi="Arial" w:cs="Arial"/>
          <w:b/>
          <w:bCs/>
          <w:i/>
          <w:color w:val="000000"/>
        </w:rPr>
        <w:t xml:space="preserve"> GEICO Cloud Enablement Factory</w:t>
      </w:r>
      <w:r w:rsidRPr="006A2237">
        <w:rPr>
          <w:rFonts w:ascii="Arial" w:hAnsi="Arial" w:cs="Arial"/>
          <w:b/>
          <w:bCs/>
          <w:i/>
          <w:color w:val="000000"/>
        </w:rPr>
        <w:t xml:space="preserve"> (CEF)</w:t>
      </w:r>
      <w:r>
        <w:rPr>
          <w:rFonts w:ascii="Arial" w:hAnsi="Arial" w:cs="Arial"/>
          <w:b/>
          <w:bCs/>
          <w:i/>
          <w:color w:val="000000"/>
        </w:rPr>
        <w:t xml:space="preserve"> to migrate mission-critical GEICO Applications to MS Azure:  </w:t>
      </w:r>
      <w:r>
        <w:rPr>
          <w:rFonts w:ascii="Arial" w:hAnsi="Arial" w:cs="Arial"/>
          <w:bCs/>
          <w:color w:val="000000"/>
        </w:rPr>
        <w:t>Service Adoption;</w:t>
      </w:r>
      <w:r w:rsidRPr="006A2237">
        <w:rPr>
          <w:rFonts w:ascii="Arial" w:hAnsi="Arial" w:cs="Arial"/>
          <w:bCs/>
          <w:color w:val="000000"/>
        </w:rPr>
        <w:t xml:space="preserve"> I</w:t>
      </w:r>
      <w:r>
        <w:rPr>
          <w:rFonts w:ascii="Arial" w:hAnsi="Arial" w:cs="Arial"/>
          <w:bCs/>
          <w:color w:val="000000"/>
        </w:rPr>
        <w:t xml:space="preserve">nitial Consultation; Topology Diagram; Service Design Review / Approval; Risk Assessment; Cost Estimation, Azure Subscription / Provisioning; DevOps CICD Pipeline, VSTS, Azure, Monitoring &amp; Alerting; Network / Bandwidth, Utilization, Security, Firewall; Cloud Cybersecurity Strategy &amp; Architecture; IT Compliance (PCI, SOX, PII, </w:t>
      </w:r>
      <w:proofErr w:type="spellStart"/>
      <w:r>
        <w:rPr>
          <w:rFonts w:ascii="Arial" w:hAnsi="Arial" w:cs="Arial"/>
          <w:bCs/>
          <w:color w:val="000000"/>
        </w:rPr>
        <w:t>etc</w:t>
      </w:r>
      <w:proofErr w:type="spellEnd"/>
      <w:r>
        <w:rPr>
          <w:rFonts w:ascii="Arial" w:hAnsi="Arial" w:cs="Arial"/>
          <w:bCs/>
          <w:color w:val="000000"/>
        </w:rPr>
        <w:t xml:space="preserve">), App Security; QA Code Quality; DR </w:t>
      </w:r>
      <w:proofErr w:type="spellStart"/>
      <w:r>
        <w:rPr>
          <w:rFonts w:ascii="Arial" w:hAnsi="Arial" w:cs="Arial"/>
          <w:bCs/>
          <w:color w:val="000000"/>
        </w:rPr>
        <w:t>Resliancy</w:t>
      </w:r>
      <w:proofErr w:type="spellEnd"/>
      <w:r>
        <w:rPr>
          <w:rFonts w:ascii="Arial" w:hAnsi="Arial" w:cs="Arial"/>
          <w:bCs/>
          <w:color w:val="000000"/>
        </w:rPr>
        <w:t xml:space="preserve"> Failover; Database: SQL Server, </w:t>
      </w:r>
      <w:proofErr w:type="spellStart"/>
      <w:r>
        <w:rPr>
          <w:rFonts w:ascii="Arial" w:hAnsi="Arial" w:cs="Arial"/>
          <w:bCs/>
          <w:color w:val="000000"/>
        </w:rPr>
        <w:t>CosmosDB</w:t>
      </w:r>
      <w:proofErr w:type="spellEnd"/>
      <w:r>
        <w:rPr>
          <w:rFonts w:ascii="Arial" w:hAnsi="Arial" w:cs="Arial"/>
          <w:bCs/>
          <w:color w:val="000000"/>
        </w:rPr>
        <w:t>, Oracle, IBM DB2; Change Management; Production Dry Run; Chaos Monkey; Final App / TD Architecture / DevOps Review; Go Live Review; Customer Approval / Sign-off.  In addition, excellent experience with AWS, Google, PCF &amp; IBM Cloud.  Documentation for the entire GEICO CEF Process.</w:t>
      </w:r>
    </w:p>
    <w:p w14:paraId="01A5A559" w14:textId="3EBCA866" w:rsidR="00E14885" w:rsidRPr="00E14885" w:rsidRDefault="00E14885" w:rsidP="00156144">
      <w:pPr>
        <w:shd w:val="clear" w:color="auto" w:fill="FFFFFF"/>
        <w:rPr>
          <w:rFonts w:ascii="Arial" w:hAnsi="Arial" w:cs="Arial"/>
          <w:b/>
          <w:bCs/>
          <w:color w:val="000000"/>
          <w:sz w:val="16"/>
          <w:szCs w:val="16"/>
        </w:rPr>
      </w:pPr>
    </w:p>
    <w:p w14:paraId="376214F1" w14:textId="3BB74A2E" w:rsidR="00156144" w:rsidRPr="001C24B5" w:rsidRDefault="00156144" w:rsidP="00156144">
      <w:pPr>
        <w:shd w:val="clear" w:color="auto" w:fill="FFFFFF"/>
        <w:rPr>
          <w:rFonts w:ascii="Arial" w:hAnsi="Arial" w:cs="Arial"/>
          <w:i/>
          <w:color w:val="000000"/>
          <w:sz w:val="22"/>
          <w:szCs w:val="22"/>
        </w:rPr>
      </w:pPr>
      <w:r w:rsidRPr="001C24B5">
        <w:rPr>
          <w:rFonts w:ascii="Arial" w:hAnsi="Arial" w:cs="Arial"/>
          <w:b/>
          <w:bCs/>
          <w:color w:val="000000"/>
          <w:sz w:val="22"/>
          <w:szCs w:val="22"/>
        </w:rPr>
        <w:t xml:space="preserve">HCL America - </w:t>
      </w:r>
      <w:r w:rsidRPr="001C24B5">
        <w:rPr>
          <w:rFonts w:ascii="Arial" w:hAnsi="Arial" w:cs="Arial"/>
          <w:b/>
          <w:bCs/>
          <w:i/>
          <w:color w:val="000000"/>
          <w:sz w:val="22"/>
          <w:szCs w:val="22"/>
        </w:rPr>
        <w:t xml:space="preserve">Executive Management Consulting, </w:t>
      </w:r>
      <w:r w:rsidRPr="001C24B5">
        <w:rPr>
          <w:rFonts w:ascii="Arial" w:hAnsi="Arial" w:cs="Arial"/>
          <w:b/>
          <w:bCs/>
          <w:color w:val="000000"/>
          <w:sz w:val="22"/>
          <w:szCs w:val="22"/>
        </w:rPr>
        <w:t>Irvine, CA</w:t>
      </w:r>
    </w:p>
    <w:p w14:paraId="48CA3BEA" w14:textId="0E542D2E" w:rsidR="00156144" w:rsidRPr="00FE5B0C" w:rsidRDefault="00AD4B5F" w:rsidP="00156144">
      <w:p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i/>
          <w:iCs/>
          <w:color w:val="000000"/>
        </w:rPr>
        <w:t>Principal Enterprise Transformation</w:t>
      </w:r>
      <w:r w:rsidR="00156144" w:rsidRPr="00FE5B0C">
        <w:rPr>
          <w:rFonts w:ascii="Arial" w:hAnsi="Arial" w:cs="Arial"/>
          <w:b/>
          <w:bCs/>
          <w:i/>
          <w:iCs/>
          <w:color w:val="000000"/>
        </w:rPr>
        <w:t xml:space="preserve"> (PCF, MS Azure, AWS, IBM, Google) </w:t>
      </w:r>
      <w:proofErr w:type="spellStart"/>
      <w:r w:rsidR="00156144" w:rsidRPr="00FE5B0C">
        <w:rPr>
          <w:rFonts w:ascii="Arial" w:hAnsi="Arial" w:cs="Arial"/>
          <w:b/>
          <w:bCs/>
          <w:i/>
          <w:iCs/>
          <w:color w:val="000000"/>
        </w:rPr>
        <w:t>Sr</w:t>
      </w:r>
      <w:proofErr w:type="spellEnd"/>
      <w:r w:rsidR="00156144" w:rsidRPr="00FE5B0C">
        <w:rPr>
          <w:rFonts w:ascii="Arial" w:hAnsi="Arial" w:cs="Arial"/>
          <w:b/>
          <w:bCs/>
          <w:i/>
          <w:iCs/>
          <w:color w:val="000000"/>
        </w:rPr>
        <w:t xml:space="preserve"> Solution Architect  </w:t>
      </w:r>
    </w:p>
    <w:p w14:paraId="13B6B3D7" w14:textId="77777777" w:rsidR="00156144" w:rsidRPr="00A30C69" w:rsidRDefault="00156144" w:rsidP="00156144">
      <w:pPr>
        <w:shd w:val="clear" w:color="auto" w:fill="FFFFFF"/>
        <w:rPr>
          <w:rFonts w:ascii="Arial" w:hAnsi="Arial" w:cs="Arial"/>
          <w:color w:val="000000"/>
        </w:rPr>
      </w:pPr>
      <w:r w:rsidRPr="00A30C69">
        <w:rPr>
          <w:rFonts w:ascii="Arial" w:hAnsi="Arial" w:cs="Arial"/>
          <w:color w:val="000000"/>
        </w:rPr>
        <w:t xml:space="preserve">Responsible for </w:t>
      </w:r>
      <w:r>
        <w:rPr>
          <w:rFonts w:ascii="Arial" w:hAnsi="Arial" w:cs="Arial"/>
          <w:color w:val="000000"/>
        </w:rPr>
        <w:t>Strat</w:t>
      </w:r>
      <w:r w:rsidRPr="00607DA6">
        <w:rPr>
          <w:rFonts w:ascii="Arial" w:hAnsi="Arial" w:cs="Arial"/>
          <w:color w:val="000000"/>
        </w:rPr>
        <w:t xml:space="preserve">egic Enterprise Cloud Strategy / </w:t>
      </w:r>
      <w:r>
        <w:rPr>
          <w:rFonts w:ascii="Arial" w:hAnsi="Arial" w:cs="Arial"/>
          <w:color w:val="000000"/>
        </w:rPr>
        <w:t xml:space="preserve">Digital </w:t>
      </w:r>
      <w:r w:rsidRPr="00607DA6">
        <w:rPr>
          <w:rFonts w:ascii="Arial" w:hAnsi="Arial" w:cs="Arial"/>
          <w:color w:val="000000"/>
        </w:rPr>
        <w:t xml:space="preserve">Transformation / Migration projects for </w:t>
      </w:r>
      <w:r>
        <w:rPr>
          <w:rFonts w:ascii="Arial" w:hAnsi="Arial" w:cs="Arial"/>
          <w:color w:val="000000"/>
        </w:rPr>
        <w:t xml:space="preserve">700s+ </w:t>
      </w:r>
      <w:r w:rsidRPr="00607DA6">
        <w:rPr>
          <w:rFonts w:ascii="Arial" w:hAnsi="Arial" w:cs="Arial"/>
          <w:color w:val="000000"/>
        </w:rPr>
        <w:t>Major Ent</w:t>
      </w:r>
      <w:r>
        <w:rPr>
          <w:rFonts w:ascii="Arial" w:hAnsi="Arial" w:cs="Arial"/>
          <w:color w:val="000000"/>
        </w:rPr>
        <w:t>erprise Apps which</w:t>
      </w:r>
      <w:r w:rsidRPr="00607DA6">
        <w:rPr>
          <w:rFonts w:ascii="Arial" w:hAnsi="Arial" w:cs="Arial"/>
          <w:color w:val="000000"/>
        </w:rPr>
        <w:t xml:space="preserve"> also includes </w:t>
      </w:r>
      <w:r w:rsidRPr="00D91BDD">
        <w:rPr>
          <w:rFonts w:ascii="Arial" w:hAnsi="Arial" w:cs="Arial"/>
          <w:b/>
          <w:i/>
          <w:color w:val="000000"/>
        </w:rPr>
        <w:t>Est</w:t>
      </w:r>
      <w:r>
        <w:rPr>
          <w:rFonts w:ascii="Arial" w:hAnsi="Arial" w:cs="Arial"/>
          <w:b/>
          <w:i/>
          <w:color w:val="000000"/>
        </w:rPr>
        <w:t xml:space="preserve">ablishment of a World Class </w:t>
      </w:r>
      <w:proofErr w:type="spellStart"/>
      <w:r>
        <w:rPr>
          <w:rFonts w:ascii="Arial" w:hAnsi="Arial" w:cs="Arial"/>
          <w:b/>
          <w:i/>
          <w:color w:val="000000"/>
        </w:rPr>
        <w:t>HCL</w:t>
      </w:r>
      <w:r w:rsidRPr="00D91BDD">
        <w:rPr>
          <w:rFonts w:ascii="Arial" w:hAnsi="Arial" w:cs="Arial"/>
          <w:b/>
          <w:i/>
          <w:color w:val="000000"/>
        </w:rPr>
        <w:t>Cloud</w:t>
      </w:r>
      <w:proofErr w:type="spellEnd"/>
      <w:r w:rsidRPr="00D91BDD">
        <w:rPr>
          <w:rFonts w:ascii="Arial" w:hAnsi="Arial" w:cs="Arial"/>
          <w:b/>
          <w:i/>
          <w:color w:val="000000"/>
        </w:rPr>
        <w:t xml:space="preserve"> Native (CN) / PCF </w:t>
      </w:r>
      <w:proofErr w:type="spellStart"/>
      <w:r w:rsidRPr="00D91BDD">
        <w:rPr>
          <w:rFonts w:ascii="Arial" w:hAnsi="Arial" w:cs="Arial"/>
          <w:b/>
          <w:i/>
          <w:color w:val="000000"/>
        </w:rPr>
        <w:t>CoE</w:t>
      </w:r>
      <w:proofErr w:type="spellEnd"/>
      <w:r w:rsidRPr="00D91BDD">
        <w:rPr>
          <w:rFonts w:ascii="Arial" w:hAnsi="Arial" w:cs="Arial"/>
          <w:b/>
          <w:i/>
          <w:color w:val="000000"/>
        </w:rPr>
        <w:t xml:space="preserve"> Innovation Lab to make all of the PowerPoint presentations and </w:t>
      </w:r>
      <w:proofErr w:type="spellStart"/>
      <w:r w:rsidRPr="00D91BDD">
        <w:rPr>
          <w:rFonts w:ascii="Arial" w:hAnsi="Arial" w:cs="Arial"/>
          <w:b/>
          <w:i/>
          <w:color w:val="000000"/>
        </w:rPr>
        <w:t>Youtube</w:t>
      </w:r>
      <w:proofErr w:type="spellEnd"/>
      <w:r w:rsidRPr="00D91BDD">
        <w:rPr>
          <w:rFonts w:ascii="Arial" w:hAnsi="Arial" w:cs="Arial"/>
          <w:b/>
          <w:i/>
          <w:color w:val="000000"/>
        </w:rPr>
        <w:t xml:space="preserve"> videos for CN apps come to life for Major Enterprise Account Executives (</w:t>
      </w:r>
      <w:smartTag w:uri="urn:schemas-microsoft-com:office:smarttags" w:element="stockticker">
        <w:r w:rsidRPr="00D91BDD">
          <w:rPr>
            <w:rFonts w:ascii="Arial" w:hAnsi="Arial" w:cs="Arial"/>
            <w:b/>
            <w:i/>
            <w:color w:val="000000"/>
          </w:rPr>
          <w:t>CEO</w:t>
        </w:r>
      </w:smartTag>
      <w:r w:rsidRPr="00D91BDD">
        <w:rPr>
          <w:rFonts w:ascii="Arial" w:hAnsi="Arial" w:cs="Arial"/>
          <w:b/>
          <w:i/>
          <w:color w:val="000000"/>
        </w:rPr>
        <w:t xml:space="preserve">, </w:t>
      </w:r>
      <w:smartTag w:uri="urn:schemas-microsoft-com:office:smarttags" w:element="stockticker">
        <w:r w:rsidRPr="00D91BDD">
          <w:rPr>
            <w:rFonts w:ascii="Arial" w:hAnsi="Arial" w:cs="Arial"/>
            <w:b/>
            <w:i/>
            <w:color w:val="000000"/>
          </w:rPr>
          <w:t>CIO</w:t>
        </w:r>
      </w:smartTag>
      <w:r w:rsidRPr="00D91BDD">
        <w:rPr>
          <w:rFonts w:ascii="Arial" w:hAnsi="Arial" w:cs="Arial"/>
          <w:b/>
          <w:i/>
          <w:color w:val="000000"/>
        </w:rPr>
        <w:t>, VPs, Directors, et. al.), MTS</w:t>
      </w:r>
    </w:p>
    <w:p w14:paraId="1F186F6F" w14:textId="27F52F10" w:rsidR="007A440A" w:rsidRDefault="007A440A" w:rsidP="003D11C0">
      <w:pPr>
        <w:rPr>
          <w:rFonts w:ascii="Arial" w:hAnsi="Arial" w:cs="Arial"/>
          <w:b/>
          <w:bCs/>
          <w:i/>
          <w:color w:val="000000"/>
        </w:rPr>
      </w:pPr>
    </w:p>
    <w:p w14:paraId="66166EF9" w14:textId="77777777" w:rsidR="00C2309A" w:rsidRPr="001C24B5" w:rsidRDefault="00C2309A" w:rsidP="00C2309A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  <w:proofErr w:type="spellStart"/>
      <w:r w:rsidRPr="001C24B5">
        <w:rPr>
          <w:rFonts w:ascii="Arial" w:hAnsi="Arial" w:cs="Arial"/>
          <w:b/>
          <w:bCs/>
          <w:color w:val="000000"/>
          <w:sz w:val="22"/>
          <w:szCs w:val="22"/>
        </w:rPr>
        <w:t>m</w:t>
      </w:r>
      <w:r w:rsidRPr="001C24B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Pura</w:t>
      </w:r>
      <w:proofErr w:type="spellEnd"/>
      <w:r w:rsidRPr="001C24B5">
        <w:rPr>
          <w:rFonts w:ascii="Arial" w:hAnsi="Arial" w:cs="Arial"/>
          <w:b/>
          <w:bCs/>
          <w:color w:val="000000"/>
          <w:sz w:val="22"/>
          <w:szCs w:val="22"/>
        </w:rPr>
        <w:t xml:space="preserve"> - </w:t>
      </w:r>
      <w:r w:rsidRPr="001C24B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Innovative Mobility Applications Company</w:t>
      </w:r>
      <w:r w:rsidRPr="001C24B5">
        <w:rPr>
          <w:rFonts w:ascii="Arial" w:hAnsi="Arial" w:cs="Arial"/>
          <w:b/>
          <w:bCs/>
          <w:color w:val="000000"/>
          <w:sz w:val="22"/>
          <w:szCs w:val="22"/>
        </w:rPr>
        <w:t xml:space="preserve">, Irvine, CA  </w:t>
      </w:r>
    </w:p>
    <w:p w14:paraId="05AC2C97" w14:textId="77777777" w:rsidR="00C2309A" w:rsidRPr="00FE5B0C" w:rsidRDefault="00C2309A" w:rsidP="00C2309A">
      <w:pPr>
        <w:shd w:val="clear" w:color="auto" w:fill="FFFFFF"/>
        <w:rPr>
          <w:rFonts w:ascii="Arial" w:hAnsi="Arial" w:cs="Arial"/>
          <w:color w:val="000000"/>
        </w:rPr>
      </w:pPr>
      <w:r w:rsidRPr="00FE5B0C">
        <w:rPr>
          <w:rFonts w:ascii="Arial" w:hAnsi="Arial" w:cs="Arial"/>
          <w:b/>
          <w:bCs/>
          <w:i/>
          <w:iCs/>
          <w:color w:val="000000"/>
        </w:rPr>
        <w:t xml:space="preserve">Director / Principal Enterprise Cloud Solution Architect / PM </w:t>
      </w:r>
    </w:p>
    <w:p w14:paraId="36117323" w14:textId="7D7A4D0A" w:rsidR="00E14885" w:rsidRDefault="00F5561C" w:rsidP="00E14885">
      <w:pPr>
        <w:rPr>
          <w:rFonts w:ascii="Arial" w:hAnsi="Arial" w:cs="Arial"/>
          <w:b/>
          <w:bCs/>
          <w:i/>
          <w:color w:val="000000"/>
        </w:rPr>
      </w:pPr>
      <w:r w:rsidRPr="00F5561C">
        <w:rPr>
          <w:rFonts w:ascii="Arial" w:hAnsi="Arial" w:cs="Arial"/>
          <w:b/>
          <w:bCs/>
          <w:i/>
          <w:color w:val="000000"/>
        </w:rPr>
        <w:t xml:space="preserve">As a Director, Enterprise Architecture worked with Executive Leadership and provided direct “hands-on” architecture / development for the Enterprise Application Integration and Solution Architecture </w:t>
      </w:r>
      <w:proofErr w:type="spellStart"/>
      <w:r w:rsidRPr="00F5561C">
        <w:rPr>
          <w:rFonts w:ascii="Arial" w:hAnsi="Arial" w:cs="Arial"/>
          <w:b/>
          <w:bCs/>
          <w:i/>
          <w:color w:val="000000"/>
        </w:rPr>
        <w:t>wrt</w:t>
      </w:r>
      <w:proofErr w:type="spellEnd"/>
      <w:r w:rsidRPr="00F5561C">
        <w:rPr>
          <w:rFonts w:ascii="Arial" w:hAnsi="Arial" w:cs="Arial"/>
          <w:b/>
          <w:bCs/>
          <w:i/>
          <w:color w:val="000000"/>
        </w:rPr>
        <w:t>. Strategic “State-of-the Art” Mobility (iOS &amp; Android) Apps f</w:t>
      </w:r>
      <w:r w:rsidR="006D2CF9">
        <w:rPr>
          <w:rFonts w:ascii="Arial" w:hAnsi="Arial" w:cs="Arial"/>
          <w:b/>
          <w:bCs/>
          <w:i/>
          <w:color w:val="000000"/>
        </w:rPr>
        <w:t xml:space="preserve">or Fintech </w:t>
      </w:r>
      <w:proofErr w:type="spellStart"/>
      <w:r w:rsidR="006D2CF9">
        <w:rPr>
          <w:rFonts w:ascii="Arial" w:hAnsi="Arial" w:cs="Arial"/>
          <w:b/>
          <w:bCs/>
          <w:i/>
          <w:color w:val="000000"/>
        </w:rPr>
        <w:t>mWallet</w:t>
      </w:r>
      <w:proofErr w:type="spellEnd"/>
      <w:r w:rsidR="006D2CF9">
        <w:rPr>
          <w:rFonts w:ascii="Arial" w:hAnsi="Arial" w:cs="Arial"/>
          <w:b/>
          <w:bCs/>
          <w:i/>
          <w:color w:val="000000"/>
        </w:rPr>
        <w:t xml:space="preserve"> and </w:t>
      </w:r>
      <w:proofErr w:type="spellStart"/>
      <w:r w:rsidR="006D2CF9">
        <w:rPr>
          <w:rFonts w:ascii="Arial" w:hAnsi="Arial" w:cs="Arial"/>
          <w:b/>
          <w:bCs/>
          <w:i/>
          <w:color w:val="000000"/>
        </w:rPr>
        <w:t>mHealth</w:t>
      </w:r>
      <w:proofErr w:type="spellEnd"/>
      <w:r w:rsidR="001C24B5">
        <w:rPr>
          <w:rFonts w:ascii="Arial" w:hAnsi="Arial" w:cs="Arial"/>
          <w:b/>
          <w:bCs/>
          <w:i/>
          <w:color w:val="000000"/>
        </w:rPr>
        <w:t xml:space="preserve"> applications.</w:t>
      </w:r>
    </w:p>
    <w:p w14:paraId="57EA7A08" w14:textId="5958796B" w:rsidR="001F28EF" w:rsidRDefault="001F28EF" w:rsidP="00E14885">
      <w:pPr>
        <w:rPr>
          <w:rFonts w:ascii="Arial" w:hAnsi="Arial" w:cs="Arial"/>
          <w:b/>
          <w:bCs/>
          <w:i/>
          <w:color w:val="000000"/>
        </w:rPr>
      </w:pPr>
    </w:p>
    <w:p w14:paraId="6EFDC0E0" w14:textId="4CD037D5" w:rsidR="00E43118" w:rsidRPr="00E43118" w:rsidRDefault="00E43118" w:rsidP="00E4311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AT&amp;T Bell Telephone Laboratory (AT&amp;T Bell Labs)</w:t>
      </w:r>
      <w:r w:rsidRPr="00E43118">
        <w:rPr>
          <w:rFonts w:ascii="Arial" w:hAnsi="Arial" w:cs="Arial"/>
          <w:b/>
        </w:rPr>
        <w:t xml:space="preserve">, Holmdel, NJ </w:t>
      </w:r>
      <w:r w:rsidRPr="00E43118">
        <w:rPr>
          <w:rFonts w:ascii="Arial" w:hAnsi="Arial" w:cs="Arial"/>
          <w:b/>
        </w:rPr>
        <w:tab/>
      </w:r>
      <w:r w:rsidRPr="00E43118">
        <w:rPr>
          <w:rFonts w:ascii="Arial" w:hAnsi="Arial" w:cs="Arial"/>
          <w:b/>
        </w:rPr>
        <w:tab/>
        <w:t xml:space="preserve">                     </w:t>
      </w:r>
    </w:p>
    <w:p w14:paraId="17DD3BED" w14:textId="77777777" w:rsidR="00E43118" w:rsidRPr="00E43118" w:rsidRDefault="00E43118" w:rsidP="00E43118">
      <w:pPr>
        <w:rPr>
          <w:rFonts w:ascii="Arial" w:hAnsi="Arial" w:cs="Arial"/>
          <w:b/>
          <w:i/>
        </w:rPr>
      </w:pPr>
      <w:r w:rsidRPr="00E43118">
        <w:rPr>
          <w:rFonts w:ascii="Arial" w:hAnsi="Arial" w:cs="Arial"/>
          <w:b/>
          <w:i/>
        </w:rPr>
        <w:t xml:space="preserve">Member of the Technical Staff (MTS) - </w:t>
      </w:r>
      <w:r w:rsidRPr="00E43118">
        <w:rPr>
          <w:rFonts w:ascii="Arial" w:hAnsi="Arial" w:cs="Arial"/>
          <w:b/>
          <w:i/>
          <w:iCs/>
        </w:rPr>
        <w:t>Unix Workstation SW Engineering Lab</w:t>
      </w:r>
      <w:r w:rsidRPr="00E43118">
        <w:rPr>
          <w:rFonts w:ascii="Arial" w:hAnsi="Arial" w:cs="Arial"/>
          <w:b/>
          <w:i/>
        </w:rPr>
        <w:t xml:space="preserve"> </w:t>
      </w:r>
    </w:p>
    <w:p w14:paraId="1D50B1F7" w14:textId="77777777" w:rsidR="00E43118" w:rsidRPr="00E43118" w:rsidRDefault="00E43118" w:rsidP="00E43118">
      <w:pPr>
        <w:rPr>
          <w:rFonts w:ascii="Arial" w:hAnsi="Arial" w:cs="Arial"/>
          <w:b/>
        </w:rPr>
      </w:pPr>
    </w:p>
    <w:p w14:paraId="3BC8136B" w14:textId="77777777" w:rsidR="00E43118" w:rsidRPr="00E43118" w:rsidRDefault="00E43118" w:rsidP="00E43118">
      <w:pPr>
        <w:rPr>
          <w:rFonts w:ascii="Arial" w:hAnsi="Arial" w:cs="Arial"/>
          <w:b/>
        </w:rPr>
      </w:pPr>
      <w:r w:rsidRPr="00E43118">
        <w:rPr>
          <w:rFonts w:ascii="Arial" w:hAnsi="Arial" w:cs="Arial"/>
          <w:b/>
        </w:rPr>
        <w:t xml:space="preserve">IBM, San Jose, CA                                                                                                                  </w:t>
      </w:r>
    </w:p>
    <w:p w14:paraId="059DBCAD" w14:textId="2484EC81" w:rsidR="00E43118" w:rsidRPr="00E43118" w:rsidRDefault="00E43118" w:rsidP="00E43118">
      <w:pPr>
        <w:rPr>
          <w:rFonts w:ascii="Arial" w:hAnsi="Arial" w:cs="Arial"/>
          <w:b/>
          <w:i/>
        </w:rPr>
      </w:pPr>
      <w:r w:rsidRPr="00E43118">
        <w:rPr>
          <w:rFonts w:ascii="Arial" w:hAnsi="Arial" w:cs="Arial"/>
          <w:b/>
          <w:i/>
          <w:iCs/>
        </w:rPr>
        <w:t>Principal Systems Engineer</w:t>
      </w:r>
      <w:r w:rsidRPr="00E43118">
        <w:rPr>
          <w:rFonts w:ascii="Arial" w:hAnsi="Arial" w:cs="Arial"/>
          <w:b/>
          <w:i/>
        </w:rPr>
        <w:t xml:space="preserve">                                                                                                            </w:t>
      </w:r>
    </w:p>
    <w:p w14:paraId="0F5BF34C" w14:textId="77777777" w:rsidR="00E43118" w:rsidRPr="00E43118" w:rsidRDefault="00E43118" w:rsidP="00E43118">
      <w:pPr>
        <w:pStyle w:val="Heading1"/>
        <w:rPr>
          <w:rFonts w:ascii="Arial" w:hAnsi="Arial" w:cs="Arial"/>
          <w:sz w:val="20"/>
        </w:rPr>
      </w:pPr>
      <w:r w:rsidRPr="00E43118">
        <w:rPr>
          <w:rFonts w:ascii="Arial" w:hAnsi="Arial" w:cs="Arial"/>
          <w:sz w:val="20"/>
        </w:rPr>
        <w:tab/>
        <w:t xml:space="preserve">IBM San Jose Research Labs </w:t>
      </w:r>
    </w:p>
    <w:p w14:paraId="559151CC" w14:textId="77777777" w:rsidR="00E43118" w:rsidRPr="00E43118" w:rsidRDefault="00E43118" w:rsidP="00E43118">
      <w:pPr>
        <w:rPr>
          <w:rFonts w:ascii="Arial" w:hAnsi="Arial" w:cs="Arial"/>
          <w:b/>
        </w:rPr>
      </w:pPr>
      <w:r w:rsidRPr="00E43118">
        <w:rPr>
          <w:rFonts w:ascii="Arial" w:hAnsi="Arial" w:cs="Arial"/>
          <w:b/>
        </w:rPr>
        <w:tab/>
        <w:t xml:space="preserve">IBM Federal Systems Division </w:t>
      </w:r>
    </w:p>
    <w:p w14:paraId="0A6BC90D" w14:textId="35DAE7E6" w:rsidR="00E14885" w:rsidRPr="00E14885" w:rsidRDefault="00E14885" w:rsidP="00E14885">
      <w:pPr>
        <w:rPr>
          <w:rFonts w:ascii="Arial" w:hAnsi="Arial" w:cs="Arial"/>
          <w:b/>
          <w:bCs/>
          <w:i/>
          <w:color w:val="000000"/>
        </w:rPr>
      </w:pPr>
    </w:p>
    <w:p w14:paraId="567AD5AA" w14:textId="77777777" w:rsidR="00E14885" w:rsidRDefault="00E14885" w:rsidP="00E14885">
      <w:pPr>
        <w:pStyle w:val="Heading3"/>
        <w:rPr>
          <w:rFonts w:cs="Arial"/>
          <w:sz w:val="28"/>
          <w:szCs w:val="28"/>
        </w:rPr>
      </w:pPr>
      <w:r w:rsidRPr="004106C9">
        <w:rPr>
          <w:rFonts w:cs="Arial"/>
          <w:sz w:val="28"/>
          <w:szCs w:val="28"/>
        </w:rPr>
        <w:t>Education / Affiliations</w:t>
      </w:r>
    </w:p>
    <w:p w14:paraId="4163AD54" w14:textId="77777777" w:rsidR="00E14885" w:rsidRPr="00D40FA2" w:rsidRDefault="00E14885" w:rsidP="00E14885">
      <w:pPr>
        <w:rPr>
          <w:rFonts w:ascii="Arial" w:hAnsi="Arial" w:cs="Arial"/>
          <w:b/>
          <w:sz w:val="16"/>
          <w:szCs w:val="16"/>
        </w:rPr>
      </w:pPr>
    </w:p>
    <w:p w14:paraId="27FD4FCD" w14:textId="77777777" w:rsidR="00E14885" w:rsidRDefault="00E14885" w:rsidP="00E14885">
      <w:pPr>
        <w:rPr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Duke University</w:t>
      </w:r>
      <w:r w:rsidRPr="004C2836">
        <w:rPr>
          <w:rFonts w:ascii="Arial" w:hAnsi="Arial" w:cs="Arial"/>
          <w:b/>
          <w:sz w:val="22"/>
          <w:szCs w:val="22"/>
        </w:rPr>
        <w:t>:</w:t>
      </w:r>
      <w:r w:rsidRPr="004C2836">
        <w:rPr>
          <w:rFonts w:ascii="Arial" w:hAnsi="Arial" w:cs="Arial"/>
          <w:sz w:val="22"/>
          <w:szCs w:val="22"/>
        </w:rPr>
        <w:t xml:space="preserve"> </w:t>
      </w:r>
      <w:r w:rsidRPr="004C2836">
        <w:rPr>
          <w:b/>
          <w:sz w:val="22"/>
          <w:szCs w:val="22"/>
        </w:rPr>
        <w:t>Master’s Degree</w:t>
      </w:r>
      <w:r w:rsidRPr="0096500B">
        <w:rPr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 w:rsidRPr="0096500B">
        <w:rPr>
          <w:sz w:val="22"/>
          <w:szCs w:val="22"/>
        </w:rPr>
        <w:t xml:space="preserve"> </w:t>
      </w:r>
      <w:r w:rsidRPr="00430361">
        <w:rPr>
          <w:b/>
          <w:i/>
          <w:sz w:val="22"/>
          <w:szCs w:val="22"/>
        </w:rPr>
        <w:t xml:space="preserve">Published Graduate Thesis </w:t>
      </w:r>
      <w:r>
        <w:rPr>
          <w:b/>
          <w:i/>
          <w:sz w:val="22"/>
          <w:szCs w:val="22"/>
        </w:rPr>
        <w:t xml:space="preserve">Duke </w:t>
      </w:r>
      <w:r w:rsidRPr="00430361">
        <w:rPr>
          <w:b/>
          <w:i/>
          <w:sz w:val="22"/>
          <w:szCs w:val="22"/>
        </w:rPr>
        <w:t>Electrical Eng</w:t>
      </w:r>
      <w:r>
        <w:rPr>
          <w:b/>
          <w:i/>
          <w:sz w:val="22"/>
          <w:szCs w:val="22"/>
        </w:rPr>
        <w:t xml:space="preserve">ineering </w:t>
      </w:r>
      <w:proofErr w:type="spellStart"/>
      <w:r w:rsidRPr="00430361">
        <w:rPr>
          <w:b/>
          <w:i/>
          <w:sz w:val="22"/>
          <w:szCs w:val="22"/>
        </w:rPr>
        <w:t>Dept</w:t>
      </w:r>
      <w:proofErr w:type="spellEnd"/>
      <w:r>
        <w:rPr>
          <w:b/>
          <w:sz w:val="22"/>
          <w:szCs w:val="22"/>
        </w:rPr>
        <w:t>:</w:t>
      </w:r>
    </w:p>
    <w:p w14:paraId="3BEB2E9C" w14:textId="77777777" w:rsidR="00E14885" w:rsidRPr="0096500B" w:rsidRDefault="00E14885" w:rsidP="00E14885">
      <w:pPr>
        <w:rPr>
          <w:b/>
          <w:sz w:val="22"/>
          <w:szCs w:val="22"/>
        </w:rPr>
      </w:pPr>
      <w:r w:rsidRPr="0096500B">
        <w:rPr>
          <w:b/>
          <w:i/>
          <w:sz w:val="22"/>
          <w:szCs w:val="22"/>
        </w:rPr>
        <w:t>“Optimum Suboptimum Detection Performance of Gaussian Signal in Gaussian Noise of Unknown Level”</w:t>
      </w:r>
      <w:r>
        <w:rPr>
          <w:b/>
          <w:sz w:val="22"/>
          <w:szCs w:val="22"/>
        </w:rPr>
        <w:t xml:space="preserve"> - </w:t>
      </w:r>
      <w:r w:rsidRPr="0096500B">
        <w:rPr>
          <w:b/>
          <w:sz w:val="22"/>
          <w:szCs w:val="22"/>
        </w:rPr>
        <w:t xml:space="preserve">including </w:t>
      </w:r>
      <w:r w:rsidRPr="0096500B">
        <w:rPr>
          <w:b/>
          <w:i/>
          <w:sz w:val="22"/>
          <w:szCs w:val="22"/>
        </w:rPr>
        <w:t>Computer Simulation</w:t>
      </w:r>
      <w:r>
        <w:rPr>
          <w:b/>
          <w:sz w:val="22"/>
          <w:szCs w:val="22"/>
        </w:rPr>
        <w:t xml:space="preserve"> of the </w:t>
      </w:r>
      <w:r w:rsidRPr="00ED68B5">
        <w:rPr>
          <w:b/>
          <w:i/>
          <w:sz w:val="22"/>
          <w:szCs w:val="22"/>
        </w:rPr>
        <w:t>Data Analytics</w:t>
      </w:r>
      <w:r w:rsidRPr="0096500B">
        <w:rPr>
          <w:b/>
          <w:sz w:val="22"/>
          <w:szCs w:val="22"/>
        </w:rPr>
        <w:t xml:space="preserve"> Algorithm – Duke Library</w:t>
      </w:r>
    </w:p>
    <w:p w14:paraId="4867E6EB" w14:textId="77777777" w:rsidR="00E14885" w:rsidRPr="004106C9" w:rsidRDefault="00E14885" w:rsidP="00E14885">
      <w:pPr>
        <w:rPr>
          <w:rFonts w:ascii="Arial" w:hAnsi="Arial" w:cs="Arial"/>
          <w:b/>
          <w:i/>
          <w:iCs/>
          <w:sz w:val="22"/>
          <w:szCs w:val="22"/>
        </w:rPr>
      </w:pPr>
      <w:r w:rsidRPr="00055F7E">
        <w:rPr>
          <w:rFonts w:ascii="Arial" w:hAnsi="Arial" w:cs="Arial"/>
          <w:b/>
          <w:sz w:val="22"/>
          <w:szCs w:val="22"/>
        </w:rPr>
        <w:t xml:space="preserve">University of Delaware: </w:t>
      </w:r>
      <w:r w:rsidRPr="00055F7E">
        <w:rPr>
          <w:rFonts w:ascii="Arial" w:hAnsi="Arial" w:cs="Arial"/>
          <w:b/>
          <w:iCs/>
          <w:sz w:val="22"/>
          <w:szCs w:val="22"/>
        </w:rPr>
        <w:t xml:space="preserve">2 Full Degrees </w:t>
      </w:r>
      <w:r>
        <w:rPr>
          <w:rFonts w:ascii="Arial" w:hAnsi="Arial" w:cs="Arial"/>
          <w:b/>
          <w:iCs/>
          <w:sz w:val="22"/>
          <w:szCs w:val="22"/>
        </w:rPr>
        <w:t>–</w:t>
      </w:r>
      <w:r w:rsidRPr="00055F7E">
        <w:rPr>
          <w:rFonts w:ascii="Arial" w:hAnsi="Arial" w:cs="Arial"/>
          <w:b/>
          <w:iCs/>
          <w:sz w:val="22"/>
          <w:szCs w:val="22"/>
        </w:rPr>
        <w:t xml:space="preserve"> </w:t>
      </w:r>
      <w:r w:rsidRPr="00055F7E">
        <w:rPr>
          <w:rFonts w:ascii="Arial" w:hAnsi="Arial" w:cs="Arial"/>
          <w:b/>
          <w:i/>
          <w:iCs/>
          <w:sz w:val="22"/>
          <w:szCs w:val="22"/>
        </w:rPr>
        <w:t>BS</w:t>
      </w: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Pr="00055F7E">
        <w:rPr>
          <w:rFonts w:ascii="Arial" w:hAnsi="Arial" w:cs="Arial"/>
          <w:b/>
          <w:i/>
          <w:iCs/>
          <w:sz w:val="22"/>
          <w:szCs w:val="22"/>
        </w:rPr>
        <w:t>EE &amp; B.A., Psychology</w:t>
      </w:r>
    </w:p>
    <w:p w14:paraId="5512B3D0" w14:textId="77777777" w:rsidR="00E14885" w:rsidRPr="00467390" w:rsidRDefault="00E14885" w:rsidP="00E14885">
      <w:pPr>
        <w:tabs>
          <w:tab w:val="left" w:pos="180"/>
        </w:tabs>
        <w:rPr>
          <w:rFonts w:ascii="Arial" w:hAnsi="Arial" w:cs="Arial"/>
          <w:b/>
        </w:rPr>
      </w:pPr>
      <w:r w:rsidRPr="007754AC">
        <w:rPr>
          <w:rFonts w:ascii="Arial" w:hAnsi="Arial" w:cs="Arial"/>
          <w:b/>
        </w:rPr>
        <w:t>Member: Association of Computing Machinery (ACM), IEEE 802</w:t>
      </w:r>
      <w:r>
        <w:rPr>
          <w:rFonts w:ascii="Arial" w:hAnsi="Arial" w:cs="Arial"/>
          <w:b/>
        </w:rPr>
        <w:t xml:space="preserve"> Voting</w:t>
      </w:r>
      <w:r w:rsidRPr="007754AC">
        <w:rPr>
          <w:rFonts w:ascii="Arial" w:hAnsi="Arial" w:cs="Arial"/>
          <w:b/>
        </w:rPr>
        <w:t>, Amateur Radio - WA3FCX</w:t>
      </w:r>
      <w:r>
        <w:rPr>
          <w:rFonts w:ascii="Arial" w:hAnsi="Arial" w:cs="Arial"/>
          <w:b/>
        </w:rPr>
        <w:t xml:space="preserve"> </w:t>
      </w:r>
    </w:p>
    <w:p w14:paraId="5156B21E" w14:textId="02F528EF" w:rsidR="00D66A89" w:rsidRPr="00E14885" w:rsidRDefault="00D66A89" w:rsidP="00D66A89">
      <w:pPr>
        <w:rPr>
          <w:rFonts w:ascii="Arial" w:hAnsi="Arial" w:cs="Arial"/>
          <w:b/>
          <w:bCs/>
          <w:i/>
          <w:color w:val="000000"/>
        </w:rPr>
      </w:pPr>
    </w:p>
    <w:p w14:paraId="05FC0F2E" w14:textId="68571322" w:rsidR="00D66A89" w:rsidRDefault="00D66A89" w:rsidP="00D66A89">
      <w:pPr>
        <w:pStyle w:val="Heading3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Enterprise Hybrid MS Azure / AWS DX</w:t>
      </w:r>
      <w:r w:rsidR="006B744F">
        <w:rPr>
          <w:rFonts w:cs="Arial"/>
          <w:sz w:val="28"/>
          <w:szCs w:val="28"/>
        </w:rPr>
        <w:t xml:space="preserve"> Solution</w:t>
      </w:r>
      <w:r>
        <w:rPr>
          <w:rFonts w:cs="Arial"/>
          <w:sz w:val="28"/>
          <w:szCs w:val="28"/>
        </w:rPr>
        <w:t xml:space="preserve"> Architecture</w:t>
      </w:r>
    </w:p>
    <w:p w14:paraId="1B6EF5BF" w14:textId="66B98506" w:rsidR="00D66A89" w:rsidRDefault="00D66A89" w:rsidP="00D66A89">
      <w:pPr>
        <w:rPr>
          <w:rFonts w:ascii="Arial" w:hAnsi="Arial" w:cs="Arial"/>
          <w:b/>
          <w:bCs/>
          <w:i/>
          <w:color w:val="000000"/>
        </w:rPr>
      </w:pPr>
      <w:r w:rsidRPr="004830D2">
        <w:rPr>
          <w:rFonts w:ascii="Arial" w:hAnsi="Arial" w:cs="Arial"/>
          <w:i/>
          <w:color w:val="000000"/>
        </w:rPr>
        <w:t>.</w:t>
      </w:r>
      <w:r w:rsidRPr="004830D2">
        <w:rPr>
          <w:rFonts w:ascii="Arial" w:hAnsi="Arial" w:cs="Arial"/>
          <w:i/>
          <w:color w:val="000000"/>
        </w:rPr>
        <w:br/>
      </w:r>
      <w:r>
        <w:rPr>
          <w:rFonts w:ascii="Arial" w:hAnsi="Arial" w:cs="Arial"/>
          <w:b/>
          <w:bCs/>
          <w:i/>
          <w:color w:val="000000"/>
        </w:rPr>
        <w:t xml:space="preserve">Enterprise MS Azure / AWS Hybrid Cloud Digital Transformation Solution </w:t>
      </w:r>
      <w:r w:rsidRPr="001F2127">
        <w:rPr>
          <w:rFonts w:ascii="Arial" w:hAnsi="Arial" w:cs="Arial"/>
          <w:b/>
          <w:bCs/>
          <w:i/>
          <w:color w:val="000000"/>
        </w:rPr>
        <w:t>Architect experience</w:t>
      </w:r>
      <w:r w:rsidRPr="003D11C0">
        <w:rPr>
          <w:rFonts w:ascii="Arial" w:hAnsi="Arial" w:cs="Arial"/>
          <w:b/>
          <w:bCs/>
          <w:i/>
          <w:color w:val="000000"/>
        </w:rPr>
        <w:t>:</w:t>
      </w:r>
    </w:p>
    <w:p w14:paraId="1786CC89" w14:textId="77777777" w:rsidR="00D66A89" w:rsidRDefault="00D66A89" w:rsidP="00D66A89">
      <w:pPr>
        <w:rPr>
          <w:rFonts w:ascii="Arial" w:hAnsi="Arial" w:cs="Arial"/>
          <w:color w:val="000000"/>
        </w:rPr>
      </w:pPr>
      <w:r w:rsidRPr="003D11C0">
        <w:rPr>
          <w:rFonts w:ascii="Arial" w:hAnsi="Arial" w:cs="Arial"/>
          <w:color w:val="000000"/>
        </w:rPr>
        <w:sym w:font="Symbol" w:char="F0B7"/>
      </w:r>
      <w:r w:rsidRPr="003D11C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9+ yrs. MS Azure  / AWS</w:t>
      </w:r>
      <w:r w:rsidRPr="001F2127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Cloud Native platform</w:t>
      </w:r>
      <w:r w:rsidRPr="003D11C0">
        <w:rPr>
          <w:rFonts w:ascii="Arial" w:hAnsi="Arial" w:cs="Arial"/>
          <w:color w:val="000000"/>
        </w:rPr>
        <w:t xml:space="preserve"> including the design and automation of Infr</w:t>
      </w:r>
      <w:r>
        <w:rPr>
          <w:rFonts w:ascii="Arial" w:hAnsi="Arial" w:cs="Arial"/>
          <w:color w:val="000000"/>
        </w:rPr>
        <w:t>astructure as a Service (IaaS),</w:t>
      </w:r>
      <w:r w:rsidRPr="001F2127">
        <w:rPr>
          <w:rFonts w:ascii="Arial" w:hAnsi="Arial" w:cs="Arial"/>
          <w:color w:val="000000"/>
        </w:rPr>
        <w:t xml:space="preserve"> Platform as a Service (PaaS)</w:t>
      </w:r>
      <w:r>
        <w:rPr>
          <w:rFonts w:ascii="Arial" w:hAnsi="Arial" w:cs="Arial"/>
          <w:color w:val="000000"/>
        </w:rPr>
        <w:t xml:space="preserve"> CN</w:t>
      </w:r>
      <w:r w:rsidRPr="001F2127">
        <w:rPr>
          <w:rFonts w:ascii="Arial" w:hAnsi="Arial" w:cs="Arial"/>
          <w:color w:val="000000"/>
        </w:rPr>
        <w:t xml:space="preserve">, SaaS </w:t>
      </w:r>
      <w:r w:rsidRPr="003D11C0">
        <w:rPr>
          <w:rFonts w:ascii="Arial" w:hAnsi="Arial" w:cs="Arial"/>
          <w:color w:val="000000"/>
        </w:rPr>
        <w:t>including</w:t>
      </w:r>
      <w:r>
        <w:rPr>
          <w:rFonts w:ascii="Arial" w:hAnsi="Arial" w:cs="Arial"/>
          <w:color w:val="000000"/>
        </w:rPr>
        <w:t>:</w:t>
      </w:r>
      <w:r w:rsidRPr="003D11C0">
        <w:rPr>
          <w:rFonts w:ascii="Arial" w:hAnsi="Arial" w:cs="Arial"/>
          <w:color w:val="000000"/>
        </w:rPr>
        <w:t xml:space="preserve"> virtual networks, virtual machines,</w:t>
      </w:r>
      <w:r>
        <w:rPr>
          <w:rFonts w:ascii="Arial" w:hAnsi="Arial" w:cs="Arial"/>
          <w:color w:val="000000"/>
        </w:rPr>
        <w:t xml:space="preserve"> app and cloud services, </w:t>
      </w:r>
      <w:proofErr w:type="spellStart"/>
      <w:r>
        <w:rPr>
          <w:rFonts w:ascii="Arial" w:hAnsi="Arial" w:cs="Arial"/>
          <w:color w:val="000000"/>
        </w:rPr>
        <w:t>microservices</w:t>
      </w:r>
      <w:proofErr w:type="spellEnd"/>
      <w:r>
        <w:rPr>
          <w:rFonts w:ascii="Arial" w:hAnsi="Arial" w:cs="Arial"/>
          <w:color w:val="000000"/>
        </w:rPr>
        <w:t>, containers (Docker), orchestrators (Kubernetes)</w:t>
      </w:r>
    </w:p>
    <w:p w14:paraId="29616196" w14:textId="77777777" w:rsidR="00D66A89" w:rsidRPr="00984385" w:rsidRDefault="00D66A89" w:rsidP="00D66A89">
      <w:pPr>
        <w:rPr>
          <w:rFonts w:ascii="Arial" w:hAnsi="Arial" w:cs="Arial"/>
          <w:color w:val="000000"/>
        </w:rPr>
      </w:pPr>
      <w:r w:rsidRPr="0029556C">
        <w:rPr>
          <w:rFonts w:ascii="Arial" w:hAnsi="Arial" w:cs="Arial"/>
          <w:b/>
          <w:i/>
          <w:color w:val="000000"/>
        </w:rPr>
        <w:sym w:font="Symbol" w:char="F0B7"/>
      </w:r>
      <w:r>
        <w:rPr>
          <w:rFonts w:ascii="Arial" w:hAnsi="Arial" w:cs="Arial"/>
          <w:b/>
          <w:i/>
          <w:color w:val="000000"/>
        </w:rPr>
        <w:t xml:space="preserve"> </w:t>
      </w:r>
      <w:r w:rsidRPr="0029556C">
        <w:rPr>
          <w:rFonts w:ascii="Arial" w:hAnsi="Arial" w:cs="Arial"/>
          <w:b/>
          <w:i/>
          <w:color w:val="000000"/>
        </w:rPr>
        <w:t>Hybrid Cloud</w:t>
      </w:r>
      <w:r>
        <w:rPr>
          <w:rFonts w:ascii="Arial" w:hAnsi="Arial" w:cs="Arial"/>
          <w:b/>
          <w:i/>
          <w:color w:val="000000"/>
        </w:rPr>
        <w:t xml:space="preserve"> MS Azure / AWS, etc. – Strategy / Migration / Transformation Projects</w:t>
      </w:r>
    </w:p>
    <w:p w14:paraId="763135F5" w14:textId="17E98BB7" w:rsidR="00D66A89" w:rsidRPr="00D66A89" w:rsidRDefault="00D66A89" w:rsidP="00D66A89">
      <w:pPr>
        <w:rPr>
          <w:rFonts w:ascii="Arial" w:hAnsi="Arial" w:cs="Arial"/>
          <w:b/>
          <w:bCs/>
          <w:i/>
          <w:color w:val="000000"/>
        </w:rPr>
      </w:pPr>
      <w:r w:rsidRPr="0029556C">
        <w:rPr>
          <w:rFonts w:ascii="Arial" w:hAnsi="Arial" w:cs="Arial"/>
          <w:b/>
          <w:i/>
          <w:color w:val="000000"/>
        </w:rPr>
        <w:sym w:font="Symbol" w:char="F0B7"/>
      </w:r>
      <w:r w:rsidRPr="0029556C">
        <w:rPr>
          <w:rFonts w:ascii="Arial" w:hAnsi="Arial" w:cs="Arial"/>
          <w:b/>
          <w:i/>
          <w:color w:val="000000"/>
        </w:rPr>
        <w:t xml:space="preserve"> </w:t>
      </w:r>
      <w:r>
        <w:rPr>
          <w:rFonts w:ascii="Arial" w:hAnsi="Arial" w:cs="Arial"/>
          <w:b/>
          <w:i/>
          <w:color w:val="000000"/>
        </w:rPr>
        <w:t xml:space="preserve">MS Azure </w:t>
      </w:r>
      <w:r w:rsidRPr="0029556C">
        <w:rPr>
          <w:rFonts w:ascii="Arial" w:hAnsi="Arial" w:cs="Arial"/>
          <w:b/>
          <w:i/>
          <w:color w:val="000000"/>
        </w:rPr>
        <w:t>Migration</w:t>
      </w:r>
      <w:r>
        <w:rPr>
          <w:rFonts w:ascii="Arial" w:hAnsi="Arial" w:cs="Arial"/>
          <w:b/>
          <w:i/>
          <w:color w:val="000000"/>
        </w:rPr>
        <w:t xml:space="preserve"> Assessment</w:t>
      </w:r>
      <w:r w:rsidRPr="0029556C">
        <w:rPr>
          <w:rFonts w:ascii="Arial" w:hAnsi="Arial" w:cs="Arial"/>
          <w:b/>
          <w:i/>
          <w:color w:val="000000"/>
        </w:rPr>
        <w:t xml:space="preserve"> / Refactor / DevOps</w:t>
      </w:r>
      <w:r>
        <w:rPr>
          <w:rFonts w:ascii="Arial" w:hAnsi="Arial" w:cs="Arial"/>
          <w:b/>
          <w:i/>
          <w:color w:val="000000"/>
        </w:rPr>
        <w:t xml:space="preserve"> / </w:t>
      </w:r>
      <w:proofErr w:type="spellStart"/>
      <w:r>
        <w:rPr>
          <w:rFonts w:ascii="Arial" w:hAnsi="Arial" w:cs="Arial"/>
          <w:b/>
          <w:i/>
          <w:color w:val="000000"/>
        </w:rPr>
        <w:t>Powershell</w:t>
      </w:r>
      <w:proofErr w:type="spellEnd"/>
      <w:r>
        <w:rPr>
          <w:rFonts w:ascii="Arial" w:hAnsi="Arial" w:cs="Arial"/>
          <w:b/>
          <w:i/>
          <w:color w:val="000000"/>
        </w:rPr>
        <w:t>: 1000+ Enterprise Applications</w:t>
      </w:r>
      <w:r w:rsidRPr="0029556C">
        <w:rPr>
          <w:rFonts w:ascii="Arial" w:hAnsi="Arial" w:cs="Arial"/>
          <w:b/>
          <w:i/>
          <w:color w:val="000000"/>
        </w:rPr>
        <w:t xml:space="preserve"> to </w:t>
      </w:r>
      <w:r>
        <w:rPr>
          <w:rFonts w:ascii="Arial" w:hAnsi="Arial" w:cs="Arial"/>
          <w:b/>
          <w:i/>
          <w:color w:val="000000"/>
        </w:rPr>
        <w:t xml:space="preserve">MS Azure </w:t>
      </w:r>
      <w:r w:rsidRPr="0029556C">
        <w:rPr>
          <w:rFonts w:ascii="Arial" w:hAnsi="Arial" w:cs="Arial"/>
          <w:b/>
          <w:i/>
          <w:color w:val="000000"/>
        </w:rPr>
        <w:t>Hybrid Cloud</w:t>
      </w:r>
      <w:r>
        <w:rPr>
          <w:rFonts w:ascii="Arial" w:hAnsi="Arial" w:cs="Arial"/>
          <w:b/>
          <w:i/>
          <w:color w:val="000000"/>
        </w:rPr>
        <w:t xml:space="preserve"> for Major Fortune 3 Financial Institution.</w:t>
      </w:r>
      <w:r w:rsidRPr="003D11C0">
        <w:rPr>
          <w:rFonts w:ascii="Arial" w:hAnsi="Arial" w:cs="Arial"/>
          <w:color w:val="000000"/>
        </w:rPr>
        <w:br/>
      </w:r>
      <w:r w:rsidRPr="003D11C0">
        <w:rPr>
          <w:rFonts w:ascii="Arial" w:hAnsi="Arial" w:cs="Arial"/>
          <w:color w:val="000000"/>
        </w:rPr>
        <w:sym w:font="Symbol" w:char="F0B7"/>
      </w:r>
      <w:r w:rsidRPr="003D11C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“</w:t>
      </w:r>
      <w:r w:rsidRPr="003D11C0">
        <w:rPr>
          <w:rFonts w:ascii="Arial" w:hAnsi="Arial" w:cs="Arial"/>
          <w:color w:val="000000"/>
        </w:rPr>
        <w:t>Hands on</w:t>
      </w:r>
      <w:r>
        <w:rPr>
          <w:rFonts w:ascii="Arial" w:hAnsi="Arial" w:cs="Arial"/>
          <w:color w:val="000000"/>
        </w:rPr>
        <w:t>”</w:t>
      </w:r>
      <w:r w:rsidRPr="003D11C0">
        <w:rPr>
          <w:rFonts w:ascii="Arial" w:hAnsi="Arial" w:cs="Arial"/>
          <w:color w:val="000000"/>
        </w:rPr>
        <w:t xml:space="preserve"> experience in</w:t>
      </w:r>
      <w:r>
        <w:rPr>
          <w:rFonts w:ascii="Arial" w:hAnsi="Arial" w:cs="Arial"/>
          <w:color w:val="000000"/>
        </w:rPr>
        <w:t xml:space="preserve"> MS Azure</w:t>
      </w:r>
      <w:r w:rsidRPr="003D11C0">
        <w:rPr>
          <w:rFonts w:ascii="Arial" w:hAnsi="Arial" w:cs="Arial"/>
          <w:color w:val="000000"/>
        </w:rPr>
        <w:t xml:space="preserve"> Micro</w:t>
      </w:r>
      <w:r w:rsidRPr="001F2127">
        <w:rPr>
          <w:rFonts w:ascii="Arial" w:hAnsi="Arial" w:cs="Arial"/>
          <w:color w:val="000000"/>
        </w:rPr>
        <w:t>services</w:t>
      </w:r>
      <w:r>
        <w:rPr>
          <w:rFonts w:ascii="Arial" w:hAnsi="Arial" w:cs="Arial"/>
          <w:color w:val="000000"/>
        </w:rPr>
        <w:t xml:space="preserve"> Architecture, Design, D</w:t>
      </w:r>
      <w:r w:rsidRPr="001F2127">
        <w:rPr>
          <w:rFonts w:ascii="Arial" w:hAnsi="Arial" w:cs="Arial"/>
          <w:color w:val="000000"/>
        </w:rPr>
        <w:t>evelopment</w:t>
      </w:r>
      <w:r>
        <w:rPr>
          <w:rFonts w:ascii="Arial" w:hAnsi="Arial" w:cs="Arial"/>
          <w:color w:val="000000"/>
        </w:rPr>
        <w:t xml:space="preserve"> &amp; Implementation</w:t>
      </w:r>
      <w:r w:rsidRPr="003D11C0">
        <w:rPr>
          <w:rFonts w:ascii="Arial" w:hAnsi="Arial" w:cs="Arial"/>
          <w:color w:val="000000"/>
        </w:rPr>
        <w:br/>
      </w:r>
      <w:r w:rsidRPr="003D11C0">
        <w:rPr>
          <w:rFonts w:ascii="Arial" w:hAnsi="Arial" w:cs="Arial"/>
          <w:color w:val="000000"/>
        </w:rPr>
        <w:sym w:font="Symbol" w:char="F0B7"/>
      </w:r>
      <w:r w:rsidRPr="003D11C0">
        <w:rPr>
          <w:rFonts w:ascii="Arial" w:hAnsi="Arial" w:cs="Arial"/>
          <w:color w:val="000000"/>
        </w:rPr>
        <w:t xml:space="preserve"> Experience Develo</w:t>
      </w:r>
      <w:r w:rsidRPr="001F2127">
        <w:rPr>
          <w:rFonts w:ascii="Arial" w:hAnsi="Arial" w:cs="Arial"/>
          <w:color w:val="000000"/>
        </w:rPr>
        <w:t>ping Cloud Assessment Models,</w:t>
      </w:r>
      <w:r w:rsidRPr="003D11C0">
        <w:rPr>
          <w:rFonts w:ascii="Arial" w:hAnsi="Arial" w:cs="Arial"/>
          <w:color w:val="000000"/>
        </w:rPr>
        <w:t xml:space="preserve"> Business Case, Cloud Architecture and Design, Cloud S</w:t>
      </w:r>
      <w:r w:rsidRPr="001F2127">
        <w:rPr>
          <w:rFonts w:ascii="Arial" w:hAnsi="Arial" w:cs="Arial"/>
          <w:color w:val="000000"/>
        </w:rPr>
        <w:t>ecurity, Cloud Infrastructure, Network &amp; S</w:t>
      </w:r>
      <w:r w:rsidRPr="003D11C0">
        <w:rPr>
          <w:rFonts w:ascii="Arial" w:hAnsi="Arial" w:cs="Arial"/>
          <w:color w:val="000000"/>
        </w:rPr>
        <w:t>torage Design</w:t>
      </w:r>
      <w:r w:rsidRPr="001F2127">
        <w:rPr>
          <w:rFonts w:ascii="Arial" w:hAnsi="Arial" w:cs="Arial"/>
          <w:color w:val="000000"/>
        </w:rPr>
        <w:t>, etc</w:t>
      </w:r>
      <w:r>
        <w:rPr>
          <w:rFonts w:ascii="Arial" w:hAnsi="Arial" w:cs="Arial"/>
          <w:color w:val="000000"/>
        </w:rPr>
        <w:t>. for MS Azure</w:t>
      </w:r>
      <w:r w:rsidRPr="003D11C0">
        <w:rPr>
          <w:rFonts w:ascii="Arial" w:hAnsi="Arial" w:cs="Arial"/>
          <w:color w:val="000000"/>
        </w:rPr>
        <w:br/>
      </w:r>
      <w:r w:rsidRPr="003D11C0">
        <w:rPr>
          <w:rFonts w:ascii="Arial" w:hAnsi="Arial" w:cs="Arial"/>
          <w:color w:val="000000"/>
        </w:rPr>
        <w:sym w:font="Symbol" w:char="F0B7"/>
      </w:r>
      <w:r w:rsidRPr="001F2127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MS Azure, / </w:t>
      </w:r>
      <w:r w:rsidRPr="001F2127">
        <w:rPr>
          <w:rFonts w:ascii="Arial" w:hAnsi="Arial" w:cs="Arial"/>
          <w:color w:val="000000"/>
        </w:rPr>
        <w:t>Cloud Native</w:t>
      </w:r>
      <w:r>
        <w:rPr>
          <w:rFonts w:ascii="Arial" w:hAnsi="Arial" w:cs="Arial"/>
          <w:color w:val="000000"/>
        </w:rPr>
        <w:t xml:space="preserve"> PCF development framework such as S</w:t>
      </w:r>
      <w:r w:rsidRPr="003D11C0">
        <w:rPr>
          <w:rFonts w:ascii="Arial" w:hAnsi="Arial" w:cs="Arial"/>
          <w:color w:val="000000"/>
        </w:rPr>
        <w:t>pring boot</w:t>
      </w:r>
      <w:r>
        <w:rPr>
          <w:rFonts w:ascii="Arial" w:hAnsi="Arial" w:cs="Arial"/>
          <w:color w:val="000000"/>
        </w:rPr>
        <w:t>, Netflix OSS, Spring cloud</w:t>
      </w:r>
      <w:r w:rsidRPr="003D11C0">
        <w:rPr>
          <w:rFonts w:ascii="Arial" w:hAnsi="Arial" w:cs="Arial"/>
          <w:color w:val="000000"/>
        </w:rPr>
        <w:br/>
      </w:r>
      <w:r w:rsidRPr="003D11C0">
        <w:rPr>
          <w:rFonts w:ascii="Arial" w:hAnsi="Arial" w:cs="Arial"/>
          <w:color w:val="000000"/>
        </w:rPr>
        <w:sym w:font="Symbol" w:char="F0B7"/>
      </w:r>
      <w:r w:rsidRPr="001F2127">
        <w:rPr>
          <w:rFonts w:ascii="Arial" w:hAnsi="Arial" w:cs="Arial"/>
          <w:color w:val="000000"/>
        </w:rPr>
        <w:t xml:space="preserve"> Design and implement</w:t>
      </w:r>
      <w:r w:rsidRPr="003D11C0">
        <w:rPr>
          <w:rFonts w:ascii="Arial" w:hAnsi="Arial" w:cs="Arial"/>
          <w:color w:val="000000"/>
        </w:rPr>
        <w:t xml:space="preserve"> APIs, deep understanding of REST, SOAP, HTTP, UDP etc.</w:t>
      </w:r>
    </w:p>
    <w:p w14:paraId="1801247D" w14:textId="7E89DD08" w:rsidR="00D66A89" w:rsidRPr="00D66A89" w:rsidRDefault="00D66A89" w:rsidP="00D66A89">
      <w:pPr>
        <w:rPr>
          <w:rFonts w:ascii="Arial" w:hAnsi="Arial" w:cs="Arial"/>
          <w:i/>
          <w:color w:val="000000"/>
        </w:rPr>
      </w:pPr>
      <w:r w:rsidRPr="003D11C0">
        <w:rPr>
          <w:rFonts w:ascii="Arial" w:hAnsi="Arial" w:cs="Arial"/>
          <w:color w:val="000000"/>
        </w:rPr>
        <w:sym w:font="Symbol" w:char="F0B7"/>
      </w:r>
      <w:r w:rsidRPr="003D11C0">
        <w:rPr>
          <w:rFonts w:ascii="Arial" w:hAnsi="Arial" w:cs="Arial"/>
          <w:color w:val="000000"/>
        </w:rPr>
        <w:t xml:space="preserve"> Experience in communicating techn</w:t>
      </w:r>
      <w:r w:rsidRPr="001F2127">
        <w:rPr>
          <w:rFonts w:ascii="Arial" w:hAnsi="Arial" w:cs="Arial"/>
          <w:color w:val="000000"/>
        </w:rPr>
        <w:t>ical study conclusions, usi</w:t>
      </w:r>
      <w:r>
        <w:rPr>
          <w:rFonts w:ascii="Arial" w:hAnsi="Arial" w:cs="Arial"/>
          <w:color w:val="000000"/>
        </w:rPr>
        <w:t xml:space="preserve">ng PowerPoint/Excel/Word/Visio, </w:t>
      </w:r>
      <w:proofErr w:type="spellStart"/>
      <w:r w:rsidRPr="001F2127">
        <w:rPr>
          <w:rFonts w:ascii="Arial" w:hAnsi="Arial" w:cs="Arial"/>
          <w:color w:val="000000"/>
        </w:rPr>
        <w:t>etc</w:t>
      </w:r>
      <w:proofErr w:type="spellEnd"/>
      <w:r w:rsidRPr="003D11C0">
        <w:rPr>
          <w:rFonts w:ascii="Arial" w:hAnsi="Arial" w:cs="Arial"/>
          <w:color w:val="000000"/>
        </w:rPr>
        <w:br/>
      </w:r>
      <w:r w:rsidRPr="003D11C0">
        <w:rPr>
          <w:rFonts w:ascii="Arial" w:hAnsi="Arial" w:cs="Arial"/>
          <w:color w:val="000000"/>
        </w:rPr>
        <w:sym w:font="Symbol" w:char="F0B7"/>
      </w:r>
      <w:r w:rsidRPr="001F2127">
        <w:rPr>
          <w:rFonts w:ascii="Arial" w:hAnsi="Arial" w:cs="Arial"/>
          <w:color w:val="000000"/>
        </w:rPr>
        <w:t xml:space="preserve"> D</w:t>
      </w:r>
      <w:r>
        <w:rPr>
          <w:rFonts w:ascii="Arial" w:hAnsi="Arial" w:cs="Arial"/>
          <w:color w:val="000000"/>
        </w:rPr>
        <w:t>omain Drive</w:t>
      </w:r>
      <w:r w:rsidRPr="001F2127">
        <w:rPr>
          <w:rFonts w:ascii="Arial" w:hAnsi="Arial" w:cs="Arial"/>
          <w:color w:val="000000"/>
        </w:rPr>
        <w:t>n Design experience, for f</w:t>
      </w:r>
      <w:r w:rsidRPr="003D11C0">
        <w:rPr>
          <w:rFonts w:ascii="Arial" w:hAnsi="Arial" w:cs="Arial"/>
          <w:color w:val="000000"/>
        </w:rPr>
        <w:t xml:space="preserve">inancial </w:t>
      </w:r>
      <w:r w:rsidRPr="001F2127">
        <w:rPr>
          <w:rFonts w:ascii="Arial" w:hAnsi="Arial" w:cs="Arial"/>
          <w:color w:val="000000"/>
        </w:rPr>
        <w:t>s</w:t>
      </w:r>
      <w:r w:rsidRPr="003D11C0">
        <w:rPr>
          <w:rFonts w:ascii="Arial" w:hAnsi="Arial" w:cs="Arial"/>
          <w:color w:val="000000"/>
        </w:rPr>
        <w:t>ervice</w:t>
      </w:r>
      <w:r w:rsidRPr="001F2127">
        <w:rPr>
          <w:rFonts w:ascii="Arial" w:hAnsi="Arial" w:cs="Arial"/>
          <w:color w:val="000000"/>
        </w:rPr>
        <w:t>s, insurance, telecommunications, etc.</w:t>
      </w:r>
      <w:r w:rsidRPr="003D11C0">
        <w:rPr>
          <w:rFonts w:ascii="Arial" w:hAnsi="Arial" w:cs="Arial"/>
          <w:color w:val="000000"/>
        </w:rPr>
        <w:br/>
      </w:r>
      <w:r w:rsidRPr="003D11C0">
        <w:rPr>
          <w:rFonts w:ascii="Arial" w:hAnsi="Arial" w:cs="Arial"/>
          <w:color w:val="000000"/>
        </w:rPr>
        <w:sym w:font="Symbol" w:char="F0B7"/>
      </w:r>
      <w:r w:rsidRPr="001F2127">
        <w:rPr>
          <w:rFonts w:ascii="Arial" w:hAnsi="Arial" w:cs="Arial"/>
          <w:color w:val="000000"/>
        </w:rPr>
        <w:t xml:space="preserve"> Analyzes business requirement user stories and model IT</w:t>
      </w:r>
      <w:r>
        <w:rPr>
          <w:rFonts w:ascii="Arial" w:hAnsi="Arial" w:cs="Arial"/>
          <w:color w:val="000000"/>
        </w:rPr>
        <w:t xml:space="preserve"> domain based services</w:t>
      </w:r>
      <w:r w:rsidRPr="003D11C0">
        <w:rPr>
          <w:rFonts w:ascii="Arial" w:hAnsi="Arial" w:cs="Arial"/>
          <w:color w:val="000000"/>
        </w:rPr>
        <w:br/>
      </w:r>
      <w:r w:rsidRPr="003D11C0">
        <w:rPr>
          <w:rFonts w:ascii="Arial" w:hAnsi="Arial" w:cs="Arial"/>
          <w:color w:val="000000"/>
        </w:rPr>
        <w:sym w:font="Symbol" w:char="F0B7"/>
      </w:r>
      <w:r w:rsidRPr="003D11C0">
        <w:rPr>
          <w:rFonts w:ascii="Arial" w:hAnsi="Arial" w:cs="Arial"/>
          <w:color w:val="000000"/>
        </w:rPr>
        <w:t xml:space="preserve"> Enthusiastic, persuasive and self-starter, ability to motivate team members</w:t>
      </w:r>
      <w:r w:rsidRPr="003D11C0">
        <w:rPr>
          <w:rFonts w:ascii="Arial" w:hAnsi="Arial" w:cs="Arial"/>
          <w:color w:val="000000"/>
        </w:rPr>
        <w:br/>
      </w:r>
      <w:r w:rsidRPr="003D11C0">
        <w:rPr>
          <w:rFonts w:ascii="Arial" w:hAnsi="Arial" w:cs="Arial"/>
          <w:color w:val="000000"/>
        </w:rPr>
        <w:sym w:font="Symbol" w:char="F0B7"/>
      </w:r>
      <w:r w:rsidRPr="003D11C0">
        <w:rPr>
          <w:rFonts w:ascii="Arial" w:hAnsi="Arial" w:cs="Arial"/>
          <w:color w:val="000000"/>
        </w:rPr>
        <w:t xml:space="preserve"> Excellent written and oral communication skills. Ability to partic</w:t>
      </w:r>
      <w:r w:rsidRPr="001F2127">
        <w:rPr>
          <w:rFonts w:ascii="Arial" w:hAnsi="Arial" w:cs="Arial"/>
          <w:color w:val="000000"/>
        </w:rPr>
        <w:t>ipate in mission critical presentations</w:t>
      </w:r>
      <w:r w:rsidRPr="003D11C0">
        <w:rPr>
          <w:rFonts w:ascii="Arial" w:hAnsi="Arial" w:cs="Arial"/>
          <w:color w:val="000000"/>
        </w:rPr>
        <w:br/>
      </w:r>
      <w:r w:rsidRPr="003D11C0">
        <w:rPr>
          <w:rFonts w:ascii="Arial" w:hAnsi="Arial" w:cs="Arial"/>
          <w:color w:val="000000"/>
        </w:rPr>
        <w:sym w:font="Symbol" w:char="F0B7"/>
      </w:r>
      <w:r w:rsidRPr="003D11C0">
        <w:rPr>
          <w:rFonts w:ascii="Arial" w:hAnsi="Arial" w:cs="Arial"/>
          <w:color w:val="000000"/>
        </w:rPr>
        <w:t xml:space="preserve"> Good understanding of the key differences to architect and design enterprise cloud native solutions (</w:t>
      </w:r>
      <w:hyperlink r:id="rId15" w:tgtFrame="_blank" w:history="1">
        <w:r w:rsidRPr="003D11C0">
          <w:rPr>
            <w:rFonts w:ascii="Arial" w:hAnsi="Arial" w:cs="Arial"/>
            <w:color w:val="1155CC"/>
            <w:u w:val="single"/>
          </w:rPr>
          <w:t>12factor.net</w:t>
        </w:r>
      </w:hyperlink>
      <w:r w:rsidRPr="003D11C0">
        <w:rPr>
          <w:rFonts w:ascii="Arial" w:hAnsi="Arial" w:cs="Arial"/>
          <w:color w:val="000000"/>
        </w:rPr>
        <w:t xml:space="preserve">) </w:t>
      </w:r>
      <w:r w:rsidRPr="001F2127">
        <w:rPr>
          <w:rFonts w:ascii="Arial" w:hAnsi="Arial" w:cs="Arial"/>
          <w:color w:val="000000"/>
        </w:rPr>
        <w:t xml:space="preserve">as </w:t>
      </w:r>
      <w:r w:rsidRPr="003D11C0">
        <w:rPr>
          <w:rFonts w:ascii="Arial" w:hAnsi="Arial" w:cs="Arial"/>
          <w:color w:val="000000"/>
        </w:rPr>
        <w:t>compare to traditio</w:t>
      </w:r>
      <w:r>
        <w:rPr>
          <w:rFonts w:ascii="Arial" w:hAnsi="Arial" w:cs="Arial"/>
          <w:color w:val="000000"/>
        </w:rPr>
        <w:t>nal data center based solutions</w:t>
      </w:r>
    </w:p>
    <w:p w14:paraId="7EE18E1F" w14:textId="77777777" w:rsidR="00D66A89" w:rsidRDefault="00D66A89" w:rsidP="00D66A89">
      <w:pPr>
        <w:rPr>
          <w:rFonts w:ascii="Helvetica" w:hAnsi="Helvetica" w:cs="Helvetica"/>
          <w:color w:val="000000"/>
        </w:rPr>
      </w:pPr>
      <w:r w:rsidRPr="003D11C0">
        <w:rPr>
          <w:rFonts w:ascii="Arial" w:hAnsi="Arial" w:cs="Arial"/>
          <w:color w:val="000000"/>
        </w:rPr>
        <w:lastRenderedPageBreak/>
        <w:sym w:font="Symbol" w:char="F0B7"/>
      </w:r>
      <w:r w:rsidRPr="003D11C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MS </w:t>
      </w:r>
      <w:r>
        <w:rPr>
          <w:rFonts w:ascii="Helvetica" w:hAnsi="Helvetica" w:cs="Helvetica"/>
          <w:color w:val="000000"/>
        </w:rPr>
        <w:t>Microservices and container architecture patterns (Service Fabric, side car, ambassador, proxy, event driven, process driven etc.)  and tenets (Circuit Breakers, Chaos Engineering, Service Mesh and Headless &amp; Server less architecture, Microservices transaction patterns etc.)</w:t>
      </w:r>
    </w:p>
    <w:p w14:paraId="2E163CBD" w14:textId="77777777" w:rsidR="00D66A89" w:rsidRPr="00984385" w:rsidRDefault="00D66A89" w:rsidP="00D66A89">
      <w:pPr>
        <w:rPr>
          <w:rFonts w:ascii="Arial" w:hAnsi="Arial" w:cs="Arial"/>
          <w:color w:val="000000"/>
        </w:rPr>
      </w:pPr>
      <w:r w:rsidRPr="003D11C0">
        <w:rPr>
          <w:rFonts w:ascii="Arial" w:hAnsi="Arial" w:cs="Arial"/>
          <w:color w:val="000000"/>
        </w:rPr>
        <w:sym w:font="Symbol" w:char="F0B7"/>
      </w:r>
      <w:r w:rsidRPr="003D11C0">
        <w:rPr>
          <w:rFonts w:ascii="Arial" w:hAnsi="Arial" w:cs="Arial"/>
          <w:color w:val="000000"/>
        </w:rPr>
        <w:t xml:space="preserve"> Experience with </w:t>
      </w:r>
      <w:r>
        <w:rPr>
          <w:rFonts w:ascii="Arial" w:hAnsi="Arial" w:cs="Arial"/>
          <w:color w:val="000000"/>
        </w:rPr>
        <w:t xml:space="preserve">DevOps </w:t>
      </w:r>
      <w:r w:rsidRPr="003D11C0">
        <w:rPr>
          <w:rFonts w:ascii="Arial" w:hAnsi="Arial" w:cs="Arial"/>
          <w:color w:val="000000"/>
        </w:rPr>
        <w:t>CI</w:t>
      </w:r>
      <w:r>
        <w:rPr>
          <w:rFonts w:ascii="Arial" w:hAnsi="Arial" w:cs="Arial"/>
          <w:color w:val="000000"/>
        </w:rPr>
        <w:t>/</w:t>
      </w:r>
      <w:r w:rsidRPr="003D11C0">
        <w:rPr>
          <w:rFonts w:ascii="Arial" w:hAnsi="Arial" w:cs="Arial"/>
          <w:color w:val="000000"/>
        </w:rPr>
        <w:t>CD technologi</w:t>
      </w:r>
      <w:r w:rsidRPr="001F2127">
        <w:rPr>
          <w:rFonts w:ascii="Arial" w:hAnsi="Arial" w:cs="Arial"/>
          <w:color w:val="000000"/>
        </w:rPr>
        <w:t xml:space="preserve">es such as </w:t>
      </w:r>
      <w:r>
        <w:rPr>
          <w:rFonts w:ascii="Helvetica" w:hAnsi="Helvetica" w:cs="Helvetica"/>
          <w:color w:val="000000"/>
        </w:rPr>
        <w:t xml:space="preserve">Jenkins, Spinnaker, GitHub, PowerShell, Maven, </w:t>
      </w:r>
      <w:proofErr w:type="spellStart"/>
      <w:r>
        <w:rPr>
          <w:rFonts w:ascii="Helvetica" w:hAnsi="Helvetica" w:cs="Helvetica"/>
          <w:color w:val="000000"/>
        </w:rPr>
        <w:t>etc</w:t>
      </w:r>
      <w:proofErr w:type="spellEnd"/>
      <w:r>
        <w:rPr>
          <w:rFonts w:ascii="Helvetica" w:hAnsi="Helvetica" w:cs="Helvetica"/>
          <w:color w:val="000000"/>
        </w:rPr>
        <w:t xml:space="preserve">; Monitoring principles and tools (ELK, </w:t>
      </w:r>
      <w:proofErr w:type="spellStart"/>
      <w:r>
        <w:rPr>
          <w:rFonts w:ascii="Helvetica" w:hAnsi="Helvetica" w:cs="Helvetica"/>
          <w:color w:val="000000"/>
        </w:rPr>
        <w:t>Zipkin</w:t>
      </w:r>
      <w:proofErr w:type="spellEnd"/>
      <w:r>
        <w:rPr>
          <w:rFonts w:ascii="Helvetica" w:hAnsi="Helvetica" w:cs="Helvetica"/>
          <w:color w:val="000000"/>
        </w:rPr>
        <w:t>, Galaxia, BELK etc.) </w:t>
      </w:r>
      <w:r w:rsidRPr="003D11C0">
        <w:rPr>
          <w:rFonts w:ascii="Arial" w:hAnsi="Arial" w:cs="Arial"/>
          <w:color w:val="000000"/>
        </w:rPr>
        <w:br/>
      </w:r>
      <w:r w:rsidRPr="003D11C0">
        <w:rPr>
          <w:rFonts w:ascii="Arial" w:hAnsi="Arial" w:cs="Arial"/>
          <w:color w:val="000000"/>
        </w:rPr>
        <w:sym w:font="Symbol" w:char="F0B7"/>
      </w:r>
      <w:r w:rsidRPr="003D11C0">
        <w:rPr>
          <w:rFonts w:ascii="Arial" w:hAnsi="Arial" w:cs="Arial"/>
          <w:color w:val="000000"/>
        </w:rPr>
        <w:t xml:space="preserve"> Knowledge of front end</w:t>
      </w:r>
      <w:r>
        <w:rPr>
          <w:rFonts w:ascii="Arial" w:hAnsi="Arial" w:cs="Arial"/>
          <w:color w:val="000000"/>
        </w:rPr>
        <w:t xml:space="preserve"> and Mobility</w:t>
      </w:r>
      <w:r w:rsidRPr="003D11C0">
        <w:rPr>
          <w:rFonts w:ascii="Arial" w:hAnsi="Arial" w:cs="Arial"/>
          <w:color w:val="000000"/>
        </w:rPr>
        <w:t xml:space="preserve"> technologies (JavaScrip</w:t>
      </w:r>
      <w:r>
        <w:rPr>
          <w:rFonts w:ascii="Arial" w:hAnsi="Arial" w:cs="Arial"/>
          <w:color w:val="000000"/>
        </w:rPr>
        <w:t>t, Node.js, Angular.js,</w:t>
      </w:r>
      <w:r w:rsidRPr="00FA033B">
        <w:t xml:space="preserve"> </w:t>
      </w:r>
      <w:proofErr w:type="spellStart"/>
      <w:r w:rsidRPr="00FA033B">
        <w:rPr>
          <w:rFonts w:ascii="Arial" w:hAnsi="Arial" w:cs="Arial"/>
          <w:color w:val="000000"/>
        </w:rPr>
        <w:t>Xamarin</w:t>
      </w:r>
      <w:proofErr w:type="spellEnd"/>
      <w:r w:rsidRPr="003D11C0">
        <w:rPr>
          <w:rFonts w:ascii="Arial" w:hAnsi="Arial" w:cs="Arial"/>
          <w:color w:val="000000"/>
        </w:rPr>
        <w:t>).</w:t>
      </w:r>
      <w:r w:rsidRPr="003D11C0">
        <w:rPr>
          <w:rFonts w:ascii="Arial" w:hAnsi="Arial" w:cs="Arial"/>
          <w:color w:val="000000"/>
        </w:rPr>
        <w:br/>
      </w:r>
      <w:r w:rsidRPr="003D11C0">
        <w:rPr>
          <w:rFonts w:ascii="Arial" w:hAnsi="Arial" w:cs="Arial"/>
          <w:color w:val="000000"/>
        </w:rPr>
        <w:sym w:font="Symbol" w:char="F0B7"/>
      </w:r>
      <w:r w:rsidRPr="003D11C0">
        <w:rPr>
          <w:rFonts w:ascii="Arial" w:hAnsi="Arial" w:cs="Arial"/>
          <w:color w:val="000000"/>
        </w:rPr>
        <w:t xml:space="preserve"> Experience working in Middleware products such as TIBCO, </w:t>
      </w:r>
      <w:proofErr w:type="spellStart"/>
      <w:r w:rsidRPr="003D11C0">
        <w:rPr>
          <w:rFonts w:ascii="Arial" w:hAnsi="Arial" w:cs="Arial"/>
          <w:color w:val="000000"/>
        </w:rPr>
        <w:t>MuleSoft</w:t>
      </w:r>
      <w:proofErr w:type="spellEnd"/>
      <w:r w:rsidRPr="003D11C0">
        <w:rPr>
          <w:rFonts w:ascii="Arial" w:hAnsi="Arial" w:cs="Arial"/>
          <w:color w:val="000000"/>
        </w:rPr>
        <w:t xml:space="preserve">, </w:t>
      </w:r>
      <w:smartTag w:uri="urn:schemas-microsoft-com:office:smarttags" w:element="stockticker">
        <w:r w:rsidRPr="003D11C0">
          <w:rPr>
            <w:rFonts w:ascii="Arial" w:hAnsi="Arial" w:cs="Arial"/>
            <w:color w:val="000000"/>
          </w:rPr>
          <w:t>IBM</w:t>
        </w:r>
      </w:smartTag>
      <w:r w:rsidRPr="001F2127">
        <w:rPr>
          <w:rFonts w:ascii="Arial" w:hAnsi="Arial" w:cs="Arial"/>
          <w:color w:val="000000"/>
        </w:rPr>
        <w:t xml:space="preserve"> MB</w:t>
      </w:r>
      <w:r w:rsidRPr="003D11C0">
        <w:rPr>
          <w:rFonts w:ascii="Arial" w:hAnsi="Arial" w:cs="Arial"/>
          <w:color w:val="000000"/>
        </w:rPr>
        <w:t>,</w:t>
      </w:r>
      <w:r w:rsidRPr="001F2127">
        <w:rPr>
          <w:rFonts w:ascii="Arial" w:hAnsi="Arial" w:cs="Arial"/>
          <w:color w:val="000000"/>
        </w:rPr>
        <w:t xml:space="preserve"> Oracle </w:t>
      </w:r>
      <w:smartTag w:uri="urn:schemas-microsoft-com:office:smarttags" w:element="stockticker">
        <w:r w:rsidRPr="001F2127">
          <w:rPr>
            <w:rFonts w:ascii="Arial" w:hAnsi="Arial" w:cs="Arial"/>
            <w:color w:val="000000"/>
          </w:rPr>
          <w:t>AIA</w:t>
        </w:r>
      </w:smartTag>
      <w:r w:rsidRPr="003D11C0">
        <w:rPr>
          <w:rFonts w:ascii="Arial" w:hAnsi="Arial" w:cs="Arial"/>
          <w:color w:val="000000"/>
        </w:rPr>
        <w:t xml:space="preserve"> etc.</w:t>
      </w:r>
      <w:r w:rsidRPr="003D11C0">
        <w:rPr>
          <w:rFonts w:ascii="Arial" w:hAnsi="Arial" w:cs="Arial"/>
          <w:color w:val="000000"/>
        </w:rPr>
        <w:br/>
      </w:r>
      <w:r w:rsidRPr="003D11C0">
        <w:rPr>
          <w:rFonts w:ascii="Arial" w:hAnsi="Arial" w:cs="Arial"/>
          <w:color w:val="000000"/>
        </w:rPr>
        <w:sym w:font="Symbol" w:char="F0B7"/>
      </w:r>
      <w:r w:rsidRPr="003D11C0">
        <w:rPr>
          <w:rFonts w:ascii="Arial" w:hAnsi="Arial" w:cs="Arial"/>
          <w:color w:val="000000"/>
        </w:rPr>
        <w:t xml:space="preserve"> Exp</w:t>
      </w:r>
      <w:r>
        <w:rPr>
          <w:rFonts w:ascii="Arial" w:hAnsi="Arial" w:cs="Arial"/>
          <w:color w:val="000000"/>
        </w:rPr>
        <w:t>erience with RDBMS</w:t>
      </w:r>
      <w:r w:rsidRPr="003D11C0">
        <w:rPr>
          <w:rFonts w:ascii="Arial" w:hAnsi="Arial" w:cs="Arial"/>
          <w:color w:val="000000"/>
        </w:rPr>
        <w:t xml:space="preserve"> system (e.g., MySQL, MS SQL Server,</w:t>
      </w:r>
      <w:r>
        <w:rPr>
          <w:rFonts w:ascii="Arial" w:hAnsi="Arial" w:cs="Arial"/>
          <w:color w:val="000000"/>
        </w:rPr>
        <w:t xml:space="preserve"> DW, BI,</w:t>
      </w:r>
      <w:r w:rsidRPr="003D11C0">
        <w:rPr>
          <w:rFonts w:ascii="Arial" w:hAnsi="Arial" w:cs="Arial"/>
          <w:color w:val="000000"/>
        </w:rPr>
        <w:t xml:space="preserve"> Oracle).</w:t>
      </w:r>
      <w:r w:rsidRPr="003D11C0">
        <w:rPr>
          <w:rFonts w:ascii="Arial" w:hAnsi="Arial" w:cs="Arial"/>
          <w:color w:val="000000"/>
        </w:rPr>
        <w:br/>
      </w:r>
      <w:r w:rsidRPr="003D11C0">
        <w:rPr>
          <w:rFonts w:ascii="Arial" w:hAnsi="Arial" w:cs="Arial"/>
          <w:color w:val="000000"/>
        </w:rPr>
        <w:sym w:font="Symbol" w:char="F0B7"/>
      </w:r>
      <w:r>
        <w:rPr>
          <w:rFonts w:ascii="Arial" w:hAnsi="Arial" w:cs="Arial"/>
          <w:color w:val="000000"/>
        </w:rPr>
        <w:t xml:space="preserve"> Experience with Big Data systems (Hadoop, Spark YARN, </w:t>
      </w:r>
      <w:r w:rsidRPr="003D11C0">
        <w:rPr>
          <w:rFonts w:ascii="Arial" w:hAnsi="Arial" w:cs="Arial"/>
          <w:color w:val="000000"/>
        </w:rPr>
        <w:t>MongoDB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CassandraDB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CouchDB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Redis</w:t>
      </w:r>
      <w:proofErr w:type="spellEnd"/>
      <w:r>
        <w:rPr>
          <w:rFonts w:ascii="Arial" w:hAnsi="Arial" w:cs="Arial"/>
          <w:color w:val="000000"/>
        </w:rPr>
        <w:t>).</w:t>
      </w:r>
      <w:r w:rsidRPr="003D11C0">
        <w:rPr>
          <w:rFonts w:ascii="Arial" w:hAnsi="Arial" w:cs="Arial"/>
          <w:color w:val="000000"/>
        </w:rPr>
        <w:br/>
      </w:r>
      <w:r w:rsidRPr="003D11C0">
        <w:rPr>
          <w:rFonts w:ascii="Arial" w:hAnsi="Arial" w:cs="Arial"/>
          <w:color w:val="000000"/>
        </w:rPr>
        <w:sym w:font="Symbol" w:char="F0B7"/>
      </w:r>
      <w:r w:rsidRPr="001F2127">
        <w:rPr>
          <w:rFonts w:ascii="Arial" w:hAnsi="Arial" w:cs="Arial"/>
          <w:color w:val="000000"/>
        </w:rPr>
        <w:t xml:space="preserve"> Experience with</w:t>
      </w:r>
      <w:r w:rsidRPr="003D11C0">
        <w:rPr>
          <w:rFonts w:ascii="Arial" w:hAnsi="Arial" w:cs="Arial"/>
          <w:color w:val="000000"/>
        </w:rPr>
        <w:t xml:space="preserve"> security such as </w:t>
      </w:r>
      <w:r>
        <w:rPr>
          <w:rFonts w:ascii="Arial" w:hAnsi="Arial" w:cs="Arial"/>
          <w:color w:val="000000"/>
        </w:rPr>
        <w:t xml:space="preserve">AD, </w:t>
      </w:r>
      <w:r w:rsidRPr="003D11C0">
        <w:rPr>
          <w:rFonts w:ascii="Arial" w:hAnsi="Arial" w:cs="Arial"/>
          <w:color w:val="000000"/>
        </w:rPr>
        <w:t xml:space="preserve">SAML, Single Sign On, </w:t>
      </w:r>
      <w:r>
        <w:rPr>
          <w:rFonts w:ascii="Arial" w:hAnsi="Arial" w:cs="Arial"/>
          <w:color w:val="000000"/>
        </w:rPr>
        <w:t xml:space="preserve">OAuth 2, Mobile Data </w:t>
      </w:r>
      <w:proofErr w:type="spellStart"/>
      <w:r>
        <w:rPr>
          <w:rFonts w:ascii="Arial" w:hAnsi="Arial" w:cs="Arial"/>
          <w:color w:val="000000"/>
        </w:rPr>
        <w:t>Mgm’t</w:t>
      </w:r>
      <w:proofErr w:type="spellEnd"/>
      <w:r>
        <w:rPr>
          <w:rFonts w:ascii="Arial" w:hAnsi="Arial" w:cs="Arial"/>
          <w:color w:val="000000"/>
        </w:rPr>
        <w:t>, CISSP</w:t>
      </w:r>
      <w:r w:rsidRPr="001F2127">
        <w:rPr>
          <w:rFonts w:ascii="Arial" w:hAnsi="Arial" w:cs="Arial"/>
          <w:color w:val="000000"/>
        </w:rPr>
        <w:t xml:space="preserve">, </w:t>
      </w:r>
      <w:proofErr w:type="spellStart"/>
      <w:r w:rsidRPr="001F2127">
        <w:rPr>
          <w:rFonts w:ascii="Arial" w:hAnsi="Arial" w:cs="Arial"/>
          <w:color w:val="000000"/>
        </w:rPr>
        <w:t>etc</w:t>
      </w:r>
      <w:proofErr w:type="spellEnd"/>
    </w:p>
    <w:p w14:paraId="2624F3B5" w14:textId="77777777" w:rsidR="00D66A89" w:rsidRPr="00374908" w:rsidRDefault="00D66A89" w:rsidP="00D66A89">
      <w:pPr>
        <w:jc w:val="both"/>
        <w:outlineLvl w:val="0"/>
        <w:rPr>
          <w:rFonts w:ascii="Arial" w:hAnsi="Arial" w:cs="Arial"/>
          <w:color w:val="000000"/>
          <w:sz w:val="16"/>
          <w:szCs w:val="16"/>
        </w:rPr>
      </w:pPr>
    </w:p>
    <w:p w14:paraId="31DF08DD" w14:textId="72A62072" w:rsidR="00D66A89" w:rsidRDefault="00D66A89" w:rsidP="00D66A89">
      <w:pPr>
        <w:rPr>
          <w:rFonts w:ascii="Arial" w:hAnsi="Arial" w:cs="Arial"/>
          <w:b/>
          <w:sz w:val="16"/>
          <w:szCs w:val="16"/>
        </w:rPr>
      </w:pPr>
      <w:r w:rsidRPr="001F2127">
        <w:rPr>
          <w:rStyle w:val="Strong"/>
          <w:rFonts w:ascii="Arial" w:hAnsi="Arial" w:cs="Arial"/>
        </w:rPr>
        <w:t>Certifications</w:t>
      </w:r>
      <w:r>
        <w:rPr>
          <w:rStyle w:val="Strong"/>
          <w:rFonts w:ascii="Arial" w:hAnsi="Arial" w:cs="Arial"/>
          <w:i/>
        </w:rPr>
        <w:t xml:space="preserve"> (- equivalent </w:t>
      </w:r>
      <w:r w:rsidRPr="001F2127">
        <w:rPr>
          <w:rStyle w:val="Strong"/>
          <w:rFonts w:ascii="Arial" w:hAnsi="Arial" w:cs="Arial"/>
          <w:i/>
        </w:rPr>
        <w:t>experience)</w:t>
      </w:r>
      <w:r w:rsidRPr="001F2127">
        <w:rPr>
          <w:rStyle w:val="Strong"/>
          <w:rFonts w:ascii="Arial" w:hAnsi="Arial" w:cs="Arial"/>
        </w:rPr>
        <w:t>:</w:t>
      </w:r>
      <w:r w:rsidRPr="001F2127">
        <w:rPr>
          <w:rStyle w:val="Strong"/>
          <w:rFonts w:ascii="Arial" w:hAnsi="Arial" w:cs="Arial"/>
          <w:i/>
        </w:rPr>
        <w:t xml:space="preserve"> </w:t>
      </w:r>
      <w:r w:rsidRPr="001F2127">
        <w:rPr>
          <w:rStyle w:val="Strong"/>
          <w:rFonts w:ascii="Arial" w:hAnsi="Arial" w:cs="Arial"/>
        </w:rPr>
        <w:t>Hybrid Cloud</w:t>
      </w:r>
      <w:r>
        <w:rPr>
          <w:rStyle w:val="Strong"/>
          <w:rFonts w:ascii="Arial" w:hAnsi="Arial" w:cs="Arial"/>
        </w:rPr>
        <w:t xml:space="preserve"> -</w:t>
      </w:r>
      <w:r w:rsidRPr="001F2127">
        <w:rPr>
          <w:rStyle w:val="Strong"/>
          <w:rFonts w:ascii="Arial" w:hAnsi="Arial" w:cs="Arial"/>
          <w:i/>
        </w:rPr>
        <w:t xml:space="preserve"> </w:t>
      </w:r>
      <w:r>
        <w:rPr>
          <w:rStyle w:val="Strong"/>
          <w:rFonts w:ascii="Arial" w:hAnsi="Arial" w:cs="Arial"/>
          <w:i/>
        </w:rPr>
        <w:t>MS Azure, AWS &amp; others,</w:t>
      </w:r>
      <w:r w:rsidRPr="001F2127">
        <w:rPr>
          <w:rStyle w:val="Strong"/>
          <w:rFonts w:ascii="Arial" w:hAnsi="Arial" w:cs="Arial"/>
        </w:rPr>
        <w:t xml:space="preserve"> Middleware / API </w:t>
      </w:r>
      <w:proofErr w:type="spellStart"/>
      <w:r w:rsidRPr="001F2127">
        <w:rPr>
          <w:rStyle w:val="Strong"/>
          <w:rFonts w:ascii="Arial" w:hAnsi="Arial" w:cs="Arial"/>
        </w:rPr>
        <w:t>Mgm’t</w:t>
      </w:r>
      <w:proofErr w:type="spellEnd"/>
      <w:r w:rsidRPr="001F2127">
        <w:rPr>
          <w:rStyle w:val="Strong"/>
          <w:rFonts w:ascii="Arial" w:hAnsi="Arial" w:cs="Arial"/>
        </w:rPr>
        <w:t xml:space="preserve"> </w:t>
      </w:r>
      <w:r>
        <w:rPr>
          <w:rStyle w:val="Strong"/>
          <w:rFonts w:ascii="Arial" w:hAnsi="Arial" w:cs="Arial"/>
        </w:rPr>
        <w:t>–</w:t>
      </w:r>
      <w:r w:rsidRPr="001F2127">
        <w:rPr>
          <w:rStyle w:val="Strong"/>
          <w:rFonts w:ascii="Arial" w:hAnsi="Arial" w:cs="Arial"/>
          <w:i/>
        </w:rPr>
        <w:t xml:space="preserve"> IBM, Oracle</w:t>
      </w:r>
      <w:r>
        <w:rPr>
          <w:rStyle w:val="Strong"/>
          <w:rFonts w:ascii="Arial" w:hAnsi="Arial" w:cs="Arial"/>
          <w:i/>
        </w:rPr>
        <w:t xml:space="preserve"> AIA, MS Azure, </w:t>
      </w:r>
      <w:proofErr w:type="spellStart"/>
      <w:r>
        <w:rPr>
          <w:rStyle w:val="Strong"/>
          <w:rFonts w:ascii="Arial" w:hAnsi="Arial" w:cs="Arial"/>
          <w:i/>
        </w:rPr>
        <w:t>Mulesoft</w:t>
      </w:r>
      <w:proofErr w:type="spellEnd"/>
      <w:r w:rsidRPr="001F2127">
        <w:rPr>
          <w:rStyle w:val="Strong"/>
          <w:rFonts w:ascii="Arial" w:hAnsi="Arial" w:cs="Arial"/>
          <w:i/>
        </w:rPr>
        <w:t xml:space="preserve">; </w:t>
      </w:r>
      <w:r w:rsidRPr="001F2127">
        <w:rPr>
          <w:rStyle w:val="Strong"/>
          <w:rFonts w:ascii="Arial" w:hAnsi="Arial" w:cs="Arial"/>
        </w:rPr>
        <w:t>PM -</w:t>
      </w:r>
      <w:r w:rsidRPr="001F2127">
        <w:rPr>
          <w:rStyle w:val="Strong"/>
          <w:rFonts w:ascii="Arial" w:hAnsi="Arial" w:cs="Arial"/>
          <w:i/>
        </w:rPr>
        <w:t xml:space="preserve"> PMI/P, Agile; </w:t>
      </w:r>
      <w:r w:rsidRPr="001F2127">
        <w:rPr>
          <w:rStyle w:val="Strong"/>
          <w:rFonts w:ascii="Arial" w:hAnsi="Arial" w:cs="Arial"/>
        </w:rPr>
        <w:t xml:space="preserve">Security – </w:t>
      </w:r>
      <w:r w:rsidRPr="0033102E">
        <w:rPr>
          <w:rStyle w:val="Strong"/>
          <w:rFonts w:ascii="Arial" w:hAnsi="Arial" w:cs="Arial"/>
          <w:i/>
        </w:rPr>
        <w:t>NIST 800</w:t>
      </w:r>
      <w:r w:rsidRPr="0033102E">
        <w:rPr>
          <w:rStyle w:val="Strong"/>
          <w:rFonts w:ascii="Arial" w:hAnsi="Arial" w:cs="Arial"/>
        </w:rPr>
        <w:t xml:space="preserve">, </w:t>
      </w:r>
      <w:r w:rsidRPr="001F2127">
        <w:rPr>
          <w:rStyle w:val="Strong"/>
          <w:rFonts w:ascii="Arial" w:hAnsi="Arial" w:cs="Arial"/>
          <w:i/>
        </w:rPr>
        <w:t>ITIL, CISSP</w:t>
      </w:r>
    </w:p>
    <w:p w14:paraId="7C001494" w14:textId="3D655C3E" w:rsidR="00D66A89" w:rsidRPr="00F06FA0" w:rsidRDefault="00D66A89" w:rsidP="00E14885">
      <w:pPr>
        <w:tabs>
          <w:tab w:val="left" w:pos="180"/>
        </w:tabs>
        <w:rPr>
          <w:rFonts w:ascii="Arial" w:hAnsi="Arial" w:cs="Arial"/>
          <w:b/>
          <w:sz w:val="22"/>
          <w:szCs w:val="22"/>
        </w:rPr>
      </w:pPr>
    </w:p>
    <w:p w14:paraId="2DEC2C35" w14:textId="77777777" w:rsidR="00E14885" w:rsidRPr="00A30C69" w:rsidRDefault="00E14885" w:rsidP="00E14885">
      <w:pPr>
        <w:keepNext/>
        <w:pBdr>
          <w:top w:val="double" w:sz="6" w:space="1" w:color="auto" w:shadow="1"/>
          <w:left w:val="double" w:sz="6" w:space="1" w:color="auto" w:shadow="1"/>
          <w:bottom w:val="double" w:sz="6" w:space="1" w:color="auto" w:shadow="1"/>
          <w:right w:val="double" w:sz="6" w:space="1" w:color="auto" w:shadow="1"/>
        </w:pBdr>
        <w:shd w:val="pct5" w:color="auto" w:fill="auto"/>
        <w:jc w:val="center"/>
        <w:outlineLvl w:val="2"/>
        <w:rPr>
          <w:rFonts w:ascii="Arial" w:hAnsi="Arial" w:cs="Arial"/>
          <w:b/>
          <w:sz w:val="32"/>
        </w:rPr>
      </w:pPr>
      <w:r w:rsidRPr="00A30C69">
        <w:rPr>
          <w:rFonts w:ascii="Arial" w:hAnsi="Arial" w:cs="Arial"/>
          <w:b/>
          <w:sz w:val="32"/>
        </w:rPr>
        <w:t>Professional Career / History</w:t>
      </w:r>
    </w:p>
    <w:p w14:paraId="41A6D8BA" w14:textId="0D81C0A7" w:rsidR="00F06FA0" w:rsidRPr="00F06FA0" w:rsidRDefault="00F06FA0" w:rsidP="00E14885">
      <w:pPr>
        <w:shd w:val="clear" w:color="auto" w:fill="FFFFFF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4A74FCA" w14:textId="77777777" w:rsidR="00E14885" w:rsidRPr="00A30C69" w:rsidRDefault="00E14885" w:rsidP="00E14885">
      <w:pPr>
        <w:shd w:val="clear" w:color="auto" w:fill="FFFFFF"/>
        <w:rPr>
          <w:rFonts w:ascii="Arial" w:hAnsi="Arial" w:cs="Arial"/>
          <w:color w:val="000000"/>
        </w:rPr>
      </w:pPr>
      <w:proofErr w:type="spellStart"/>
      <w:r w:rsidRPr="00A30C69">
        <w:rPr>
          <w:rFonts w:ascii="Arial" w:hAnsi="Arial" w:cs="Arial"/>
          <w:b/>
          <w:bCs/>
          <w:color w:val="000000"/>
          <w:sz w:val="24"/>
          <w:szCs w:val="24"/>
        </w:rPr>
        <w:t>m</w:t>
      </w:r>
      <w:r w:rsidRPr="00A30C69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Pura</w:t>
      </w:r>
      <w:proofErr w:type="spellEnd"/>
      <w:r w:rsidRPr="00A30C69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- </w:t>
      </w:r>
      <w:r w:rsidRPr="00A30C69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Innovati</w:t>
      </w:r>
      <w:r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ve Mobility Applications Company</w:t>
      </w:r>
      <w:r w:rsidRPr="00A30C69">
        <w:rPr>
          <w:rFonts w:ascii="Arial" w:hAnsi="Arial" w:cs="Arial"/>
          <w:b/>
          <w:bCs/>
          <w:color w:val="000000"/>
          <w:sz w:val="24"/>
          <w:szCs w:val="24"/>
        </w:rPr>
        <w:t xml:space="preserve">, </w:t>
      </w:r>
      <w:r w:rsidRPr="00E72763">
        <w:rPr>
          <w:rFonts w:ascii="Arial" w:hAnsi="Arial" w:cs="Arial"/>
          <w:b/>
          <w:bCs/>
          <w:color w:val="000000"/>
          <w:sz w:val="22"/>
          <w:szCs w:val="22"/>
        </w:rPr>
        <w:t>Irvine, CA</w:t>
      </w:r>
      <w:r w:rsidRPr="00A30C69">
        <w:rPr>
          <w:rFonts w:ascii="Arial" w:hAnsi="Arial" w:cs="Arial"/>
          <w:b/>
          <w:bCs/>
          <w:color w:val="000000"/>
          <w:sz w:val="24"/>
          <w:szCs w:val="24"/>
        </w:rPr>
        <w:t xml:space="preserve">  </w:t>
      </w:r>
    </w:p>
    <w:p w14:paraId="11ACC8EF" w14:textId="51646E9C" w:rsidR="00E14885" w:rsidRPr="00AF700F" w:rsidRDefault="00E14885" w:rsidP="00E14885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Director / Principal </w:t>
      </w:r>
      <w:r w:rsidRPr="00AF700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Ente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rprise Cloud Solution Architect / PM</w:t>
      </w:r>
      <w:r w:rsidR="00D25A61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              </w:t>
      </w:r>
      <w:r w:rsidR="005925F1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  <w:r w:rsidR="00D25A61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 </w:t>
      </w:r>
      <w:r w:rsidRPr="00AF700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  <w:r w:rsidR="00D25A61">
        <w:rPr>
          <w:rFonts w:ascii="Arial" w:hAnsi="Arial" w:cs="Arial"/>
          <w:b/>
          <w:bCs/>
          <w:color w:val="000000"/>
        </w:rPr>
        <w:t xml:space="preserve">July </w:t>
      </w:r>
      <w:r w:rsidR="00D25A61" w:rsidRPr="00A30C69">
        <w:rPr>
          <w:rFonts w:ascii="Arial" w:hAnsi="Arial" w:cs="Arial"/>
          <w:b/>
          <w:bCs/>
          <w:color w:val="000000"/>
        </w:rPr>
        <w:t xml:space="preserve">2014 </w:t>
      </w:r>
      <w:r w:rsidR="00D25A61">
        <w:rPr>
          <w:rFonts w:ascii="Arial" w:hAnsi="Arial" w:cs="Arial"/>
          <w:b/>
          <w:bCs/>
          <w:i/>
          <w:iCs/>
          <w:color w:val="000000"/>
        </w:rPr>
        <w:t>-</w:t>
      </w:r>
      <w:r w:rsidR="00D25A61" w:rsidRPr="00A30C69">
        <w:rPr>
          <w:rFonts w:ascii="Arial" w:hAnsi="Arial" w:cs="Arial"/>
          <w:b/>
          <w:bCs/>
          <w:i/>
          <w:iCs/>
          <w:color w:val="000000"/>
        </w:rPr>
        <w:t> </w:t>
      </w:r>
      <w:r w:rsidR="009047DC">
        <w:rPr>
          <w:rFonts w:ascii="Arial" w:hAnsi="Arial" w:cs="Arial"/>
          <w:b/>
          <w:bCs/>
          <w:iCs/>
          <w:color w:val="000000"/>
        </w:rPr>
        <w:t>Present</w:t>
      </w:r>
    </w:p>
    <w:p w14:paraId="2CA5366B" w14:textId="3FAC3725" w:rsidR="00E14885" w:rsidRPr="00A30C69" w:rsidRDefault="00E14885" w:rsidP="00E14885">
      <w:pPr>
        <w:shd w:val="clear" w:color="auto" w:fill="FFFFFF"/>
        <w:rPr>
          <w:rFonts w:ascii="Arial" w:hAnsi="Arial" w:cs="Arial"/>
          <w:color w:val="000000"/>
        </w:rPr>
      </w:pPr>
      <w:r w:rsidRPr="00A30C69"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b/>
          <w:bCs/>
          <w:i/>
          <w:iCs/>
          <w:color w:val="000000"/>
        </w:rPr>
        <w:t>[- Please</w:t>
      </w:r>
      <w:r w:rsidRPr="00A30C69">
        <w:rPr>
          <w:rFonts w:ascii="Arial" w:hAnsi="Arial" w:cs="Arial"/>
          <w:b/>
          <w:bCs/>
          <w:i/>
          <w:iCs/>
          <w:color w:val="000000"/>
        </w:rPr>
        <w:t xml:space="preserve"> ref</w:t>
      </w:r>
      <w:r>
        <w:rPr>
          <w:rFonts w:ascii="Arial" w:hAnsi="Arial" w:cs="Arial"/>
          <w:b/>
          <w:bCs/>
          <w:i/>
          <w:iCs/>
          <w:color w:val="000000"/>
        </w:rPr>
        <w:t xml:space="preserve">er to </w:t>
      </w:r>
      <w:proofErr w:type="spellStart"/>
      <w:r>
        <w:rPr>
          <w:rFonts w:ascii="Arial" w:hAnsi="Arial" w:cs="Arial"/>
          <w:b/>
          <w:bCs/>
          <w:i/>
          <w:iCs/>
          <w:color w:val="000000"/>
        </w:rPr>
        <w:t>Ultimia</w:t>
      </w:r>
      <w:proofErr w:type="spellEnd"/>
      <w:r>
        <w:rPr>
          <w:rFonts w:ascii="Arial" w:hAnsi="Arial" w:cs="Arial"/>
          <w:b/>
          <w:bCs/>
          <w:i/>
          <w:iCs/>
          <w:color w:val="000000"/>
        </w:rPr>
        <w:t xml:space="preserve"> Wireless pg. 4: 12</w:t>
      </w:r>
      <w:r w:rsidRPr="00A30C69">
        <w:rPr>
          <w:rFonts w:ascii="Arial" w:hAnsi="Arial" w:cs="Arial"/>
          <w:b/>
          <w:bCs/>
          <w:i/>
          <w:iCs/>
          <w:color w:val="000000"/>
        </w:rPr>
        <w:t>+ years Total Experience]</w:t>
      </w:r>
    </w:p>
    <w:p w14:paraId="5925662F" w14:textId="611F1EF4" w:rsidR="00E14885" w:rsidRDefault="00E14885" w:rsidP="00E14885">
      <w:pPr>
        <w:shd w:val="clear" w:color="auto" w:fill="FFFFFF"/>
        <w:rPr>
          <w:rFonts w:ascii="Arial" w:hAnsi="Arial" w:cs="Arial"/>
          <w:color w:val="000000"/>
        </w:rPr>
      </w:pPr>
      <w:r w:rsidRPr="00A30C69">
        <w:rPr>
          <w:rFonts w:ascii="Arial" w:hAnsi="Arial" w:cs="Arial"/>
          <w:color w:val="000000"/>
        </w:rPr>
        <w:t xml:space="preserve">Responsible for providing Executive Leadership and </w:t>
      </w:r>
      <w:r>
        <w:rPr>
          <w:rFonts w:ascii="Arial" w:hAnsi="Arial" w:cs="Arial"/>
          <w:color w:val="000000"/>
        </w:rPr>
        <w:t xml:space="preserve">direct </w:t>
      </w:r>
      <w:r w:rsidRPr="00AD6765">
        <w:rPr>
          <w:rFonts w:ascii="Arial" w:hAnsi="Arial" w:cs="Arial"/>
          <w:b/>
          <w:i/>
          <w:color w:val="000000"/>
        </w:rPr>
        <w:t>“hands-on”</w:t>
      </w:r>
      <w:r w:rsidRPr="00A30C69">
        <w:rPr>
          <w:rFonts w:ascii="Arial" w:hAnsi="Arial" w:cs="Arial"/>
          <w:color w:val="000000"/>
        </w:rPr>
        <w:t xml:space="preserve"> development for the Enterprise Application Integration and Solution Architecture </w:t>
      </w:r>
      <w:proofErr w:type="spellStart"/>
      <w:r w:rsidRPr="00A30C69">
        <w:rPr>
          <w:rFonts w:ascii="Arial" w:hAnsi="Arial" w:cs="Arial"/>
          <w:color w:val="000000"/>
        </w:rPr>
        <w:t>wrt</w:t>
      </w:r>
      <w:proofErr w:type="spellEnd"/>
      <w:r w:rsidRPr="00A30C69">
        <w:rPr>
          <w:rFonts w:ascii="Arial" w:hAnsi="Arial" w:cs="Arial"/>
          <w:color w:val="000000"/>
        </w:rPr>
        <w:t xml:space="preserve">. Strategic “State-of-the Art” Mobility (iOS &amp; Android) Apps for </w:t>
      </w:r>
      <w:proofErr w:type="spellStart"/>
      <w:r w:rsidRPr="00A30C69">
        <w:rPr>
          <w:rFonts w:ascii="Arial" w:hAnsi="Arial" w:cs="Arial"/>
          <w:b/>
          <w:bCs/>
          <w:color w:val="000000"/>
        </w:rPr>
        <w:t>m</w:t>
      </w:r>
      <w:r w:rsidRPr="00A30C69">
        <w:rPr>
          <w:rFonts w:ascii="Arial" w:hAnsi="Arial" w:cs="Arial"/>
          <w:b/>
          <w:bCs/>
          <w:i/>
          <w:iCs/>
          <w:color w:val="000000"/>
        </w:rPr>
        <w:t>Health</w:t>
      </w:r>
      <w:proofErr w:type="spellEnd"/>
      <w:r w:rsidRPr="00A30C69">
        <w:rPr>
          <w:rFonts w:ascii="Arial" w:hAnsi="Arial" w:cs="Arial"/>
          <w:color w:val="000000"/>
        </w:rPr>
        <w:t xml:space="preserve"> and </w:t>
      </w:r>
      <w:proofErr w:type="spellStart"/>
      <w:r w:rsidRPr="00A30C69">
        <w:rPr>
          <w:rFonts w:ascii="Arial" w:hAnsi="Arial" w:cs="Arial"/>
          <w:b/>
          <w:bCs/>
          <w:color w:val="000000"/>
        </w:rPr>
        <w:t>m</w:t>
      </w:r>
      <w:r w:rsidRPr="00A30C69">
        <w:rPr>
          <w:rFonts w:ascii="Arial" w:hAnsi="Arial" w:cs="Arial"/>
          <w:b/>
          <w:bCs/>
          <w:i/>
          <w:iCs/>
          <w:color w:val="000000"/>
        </w:rPr>
        <w:t>Wallet</w:t>
      </w:r>
      <w:proofErr w:type="spellEnd"/>
      <w:r w:rsidRPr="00A30C69">
        <w:rPr>
          <w:rFonts w:ascii="Arial" w:hAnsi="Arial" w:cs="Arial"/>
          <w:color w:val="000000"/>
        </w:rPr>
        <w:t>: Healthcare and Fortun</w:t>
      </w:r>
      <w:r w:rsidR="00F2763C">
        <w:rPr>
          <w:rFonts w:ascii="Arial" w:hAnsi="Arial" w:cs="Arial"/>
          <w:color w:val="000000"/>
        </w:rPr>
        <w:t>e 3 Financial Co. mobility apps below:</w:t>
      </w:r>
    </w:p>
    <w:p w14:paraId="0ACE0593" w14:textId="135C6A64" w:rsidR="00E14885" w:rsidRPr="00A30C69" w:rsidRDefault="00E14885" w:rsidP="00E14885">
      <w:pPr>
        <w:shd w:val="clear" w:color="auto" w:fill="FFFFFF"/>
        <w:rPr>
          <w:rFonts w:ascii="Arial" w:hAnsi="Arial" w:cs="Arial"/>
          <w:color w:val="000000"/>
        </w:rPr>
      </w:pPr>
    </w:p>
    <w:p w14:paraId="1CB88C7B" w14:textId="77777777" w:rsidR="00E14885" w:rsidRPr="00A30C69" w:rsidRDefault="00E14885" w:rsidP="00E14885">
      <w:p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1. “State-of-the-Art” </w:t>
      </w:r>
      <w:r w:rsidRPr="00A30C69">
        <w:rPr>
          <w:rFonts w:ascii="Arial" w:hAnsi="Arial" w:cs="Arial"/>
          <w:b/>
          <w:bCs/>
          <w:color w:val="000000"/>
        </w:rPr>
        <w:t>Mobility (iOS &amp; Android) App Solutions</w:t>
      </w:r>
      <w:r w:rsidRPr="00A30C69">
        <w:rPr>
          <w:rFonts w:ascii="Arial" w:hAnsi="Arial" w:cs="Arial"/>
          <w:color w:val="000000"/>
        </w:rPr>
        <w:t xml:space="preserve"> – UI/X, iOS SDK and Android SDK, etc.</w:t>
      </w:r>
    </w:p>
    <w:p w14:paraId="6EF2075F" w14:textId="77777777" w:rsidR="00E14885" w:rsidRPr="00A30C69" w:rsidRDefault="00E14885" w:rsidP="00E14885">
      <w:pPr>
        <w:shd w:val="clear" w:color="auto" w:fill="FFFFFF"/>
        <w:rPr>
          <w:rFonts w:ascii="Arial" w:hAnsi="Arial" w:cs="Arial"/>
          <w:color w:val="000000"/>
        </w:rPr>
      </w:pPr>
      <w:r w:rsidRPr="00A30C69">
        <w:rPr>
          <w:rFonts w:ascii="Arial" w:hAnsi="Arial" w:cs="Arial"/>
          <w:b/>
          <w:bCs/>
          <w:color w:val="000000"/>
        </w:rPr>
        <w:t>2.</w:t>
      </w:r>
      <w:r w:rsidRPr="00A30C69">
        <w:rPr>
          <w:rFonts w:ascii="Arial" w:hAnsi="Arial" w:cs="Arial"/>
          <w:color w:val="000000"/>
        </w:rPr>
        <w:t xml:space="preserve"> </w:t>
      </w:r>
      <w:r w:rsidRPr="00A30C69">
        <w:rPr>
          <w:rFonts w:ascii="Arial" w:hAnsi="Arial" w:cs="Arial"/>
          <w:b/>
          <w:bCs/>
          <w:color w:val="000000"/>
        </w:rPr>
        <w:t xml:space="preserve">Hybrid Cloud </w:t>
      </w:r>
      <w:r w:rsidRPr="00AA1EE3">
        <w:rPr>
          <w:rFonts w:ascii="Arial" w:hAnsi="Arial" w:cs="Arial"/>
          <w:b/>
          <w:bCs/>
          <w:i/>
          <w:color w:val="000000"/>
        </w:rPr>
        <w:t>IaaS, PaaS, SaaS</w:t>
      </w:r>
      <w:r w:rsidRPr="00A30C69">
        <w:rPr>
          <w:rFonts w:ascii="Arial" w:hAnsi="Arial" w:cs="Arial"/>
          <w:color w:val="000000"/>
        </w:rPr>
        <w:t> – </w:t>
      </w:r>
      <w:r w:rsidRPr="00FD3C57">
        <w:rPr>
          <w:rFonts w:ascii="Arial" w:hAnsi="Arial" w:cs="Arial"/>
          <w:b/>
          <w:i/>
          <w:color w:val="000000"/>
        </w:rPr>
        <w:t>MS Azure</w:t>
      </w:r>
      <w:r w:rsidRPr="00FD3C57">
        <w:rPr>
          <w:rFonts w:ascii="Arial" w:hAnsi="Arial" w:cs="Arial"/>
          <w:b/>
          <w:color w:val="000000"/>
        </w:rPr>
        <w:t>:</w:t>
      </w:r>
      <w:r>
        <w:rPr>
          <w:rFonts w:ascii="Arial" w:hAnsi="Arial" w:cs="Arial"/>
          <w:b/>
          <w:color w:val="000000"/>
        </w:rPr>
        <w:t xml:space="preserve"> </w:t>
      </w:r>
      <w:proofErr w:type="spellStart"/>
      <w:r w:rsidRPr="00A2776A">
        <w:rPr>
          <w:rFonts w:ascii="Arial" w:hAnsi="Arial" w:cs="Arial"/>
          <w:color w:val="000000"/>
        </w:rPr>
        <w:t>Xamarin</w:t>
      </w:r>
      <w:proofErr w:type="spellEnd"/>
      <w:r>
        <w:rPr>
          <w:rFonts w:ascii="Arial" w:hAnsi="Arial" w:cs="Arial"/>
          <w:color w:val="000000"/>
        </w:rPr>
        <w:t>,</w:t>
      </w:r>
      <w:r w:rsidRPr="00A30C69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Load Balancer / Traffic </w:t>
      </w:r>
      <w:proofErr w:type="spellStart"/>
      <w:r>
        <w:rPr>
          <w:rFonts w:ascii="Arial" w:hAnsi="Arial" w:cs="Arial"/>
          <w:color w:val="000000"/>
        </w:rPr>
        <w:t>Mgr</w:t>
      </w:r>
      <w:proofErr w:type="spellEnd"/>
      <w:r>
        <w:rPr>
          <w:rFonts w:ascii="Arial" w:hAnsi="Arial" w:cs="Arial"/>
          <w:color w:val="000000"/>
        </w:rPr>
        <w:t>, VMs</w:t>
      </w:r>
      <w:r w:rsidRPr="00A30C69"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Azure Storage, SQL Server, MySQL, DW, </w:t>
      </w:r>
      <w:proofErr w:type="spellStart"/>
      <w:r>
        <w:rPr>
          <w:rFonts w:ascii="Arial" w:hAnsi="Arial" w:cs="Arial"/>
          <w:color w:val="000000"/>
        </w:rPr>
        <w:t>PowerBI</w:t>
      </w:r>
      <w:proofErr w:type="spellEnd"/>
      <w:r>
        <w:rPr>
          <w:rFonts w:ascii="Arial" w:hAnsi="Arial" w:cs="Arial"/>
          <w:color w:val="000000"/>
        </w:rPr>
        <w:t>,</w:t>
      </w:r>
      <w:r w:rsidRPr="00A30C69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Cosmos DB, HD Insights, Hadoop, Master/Slave Cluster, </w:t>
      </w:r>
      <w:r w:rsidRPr="00A30C69">
        <w:rPr>
          <w:rFonts w:ascii="Arial" w:hAnsi="Arial" w:cs="Arial"/>
          <w:color w:val="000000"/>
        </w:rPr>
        <w:t>Spa</w:t>
      </w:r>
      <w:r>
        <w:rPr>
          <w:rFonts w:ascii="Arial" w:hAnsi="Arial" w:cs="Arial"/>
          <w:color w:val="000000"/>
        </w:rPr>
        <w:t xml:space="preserve">rk / YARN, Mobile / Hockey Aps, Office365, </w:t>
      </w:r>
      <w:r w:rsidRPr="00AA1EE3">
        <w:rPr>
          <w:rFonts w:ascii="Arial" w:hAnsi="Arial" w:cs="Arial"/>
          <w:b/>
          <w:i/>
          <w:color w:val="000000"/>
        </w:rPr>
        <w:t>DevOps</w:t>
      </w:r>
      <w:r w:rsidRPr="00AA1EE3">
        <w:rPr>
          <w:rFonts w:ascii="Arial" w:hAnsi="Arial" w:cs="Arial"/>
          <w:i/>
          <w:color w:val="000000"/>
        </w:rPr>
        <w:t>,</w:t>
      </w:r>
      <w:r>
        <w:rPr>
          <w:rFonts w:ascii="Arial" w:hAnsi="Arial" w:cs="Arial"/>
          <w:color w:val="000000"/>
        </w:rPr>
        <w:t xml:space="preserve"> PowerShell, </w:t>
      </w:r>
      <w:r w:rsidRPr="00A30C69">
        <w:rPr>
          <w:rFonts w:ascii="Arial" w:hAnsi="Arial" w:cs="Arial"/>
          <w:color w:val="000000"/>
        </w:rPr>
        <w:t>Chef, Puppet;</w:t>
      </w:r>
      <w:r>
        <w:rPr>
          <w:rFonts w:ascii="Arial" w:hAnsi="Arial" w:cs="Arial"/>
          <w:b/>
          <w:bCs/>
          <w:color w:val="000000"/>
        </w:rPr>
        <w:t xml:space="preserve"> Hyper-V, VMware</w:t>
      </w:r>
    </w:p>
    <w:p w14:paraId="5611CCA9" w14:textId="77777777" w:rsidR="00E14885" w:rsidRPr="00A30C69" w:rsidRDefault="00E14885" w:rsidP="00E14885">
      <w:pPr>
        <w:shd w:val="clear" w:color="auto" w:fill="FFFFFF"/>
        <w:rPr>
          <w:rFonts w:ascii="Arial" w:hAnsi="Arial" w:cs="Arial"/>
          <w:color w:val="000000"/>
        </w:rPr>
      </w:pPr>
      <w:r w:rsidRPr="00A30C69">
        <w:rPr>
          <w:rFonts w:ascii="Arial" w:hAnsi="Arial" w:cs="Arial"/>
          <w:b/>
          <w:bCs/>
          <w:i/>
          <w:iCs/>
          <w:color w:val="000000"/>
        </w:rPr>
        <w:t>3. Middleware SOA/ESB</w:t>
      </w:r>
      <w:r w:rsidRPr="00A30C69"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– </w:t>
      </w:r>
      <w:proofErr w:type="spellStart"/>
      <w:r>
        <w:rPr>
          <w:rFonts w:ascii="Arial" w:hAnsi="Arial" w:cs="Arial"/>
          <w:color w:val="000000"/>
        </w:rPr>
        <w:t>Mulesoft</w:t>
      </w:r>
      <w:proofErr w:type="spellEnd"/>
      <w:r>
        <w:rPr>
          <w:rFonts w:ascii="Arial" w:hAnsi="Arial" w:cs="Arial"/>
          <w:color w:val="000000"/>
        </w:rPr>
        <w:t xml:space="preserve"> 4.1</w:t>
      </w:r>
      <w:r w:rsidRPr="00A30C69">
        <w:rPr>
          <w:rFonts w:ascii="Arial" w:hAnsi="Arial" w:cs="Arial"/>
          <w:color w:val="000000"/>
        </w:rPr>
        <w:t xml:space="preserve"> Studio; </w:t>
      </w:r>
      <w:proofErr w:type="spellStart"/>
      <w:r w:rsidRPr="00A30C69">
        <w:rPr>
          <w:rFonts w:ascii="Arial" w:hAnsi="Arial" w:cs="Arial"/>
          <w:color w:val="000000"/>
        </w:rPr>
        <w:t>Anypoint</w:t>
      </w:r>
      <w:proofErr w:type="spellEnd"/>
      <w:r w:rsidRPr="00A30C69">
        <w:rPr>
          <w:rFonts w:ascii="Arial" w:hAnsi="Arial" w:cs="Arial"/>
          <w:color w:val="000000"/>
        </w:rPr>
        <w:t xml:space="preserve"> API Gateway Management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CloudHub</w:t>
      </w:r>
      <w:proofErr w:type="spellEnd"/>
      <w:r w:rsidRPr="00A30C69">
        <w:rPr>
          <w:rFonts w:ascii="Arial" w:hAnsi="Arial" w:cs="Arial"/>
          <w:color w:val="000000"/>
        </w:rPr>
        <w:t xml:space="preserve"> pl</w:t>
      </w:r>
      <w:r>
        <w:rPr>
          <w:rFonts w:ascii="Arial" w:hAnsi="Arial" w:cs="Arial"/>
          <w:color w:val="000000"/>
        </w:rPr>
        <w:t>atform utilized for</w:t>
      </w:r>
      <w:r w:rsidRPr="00A30C69"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>ESB/</w:t>
      </w:r>
      <w:r w:rsidRPr="00A30C69">
        <w:rPr>
          <w:rFonts w:ascii="Arial" w:hAnsi="Arial" w:cs="Arial"/>
          <w:color w:val="000000"/>
        </w:rPr>
        <w:t xml:space="preserve">API/SOAP/REST/HTTP, RAML, Data translation between business applications / services, Migration from </w:t>
      </w:r>
      <w:proofErr w:type="spellStart"/>
      <w:r w:rsidRPr="00A30C69">
        <w:rPr>
          <w:rFonts w:ascii="Arial" w:hAnsi="Arial" w:cs="Arial"/>
          <w:color w:val="000000"/>
        </w:rPr>
        <w:t>Mu</w:t>
      </w:r>
      <w:r>
        <w:rPr>
          <w:rFonts w:ascii="Arial" w:hAnsi="Arial" w:cs="Arial"/>
          <w:color w:val="000000"/>
        </w:rPr>
        <w:t>lesoft</w:t>
      </w:r>
      <w:proofErr w:type="spellEnd"/>
      <w:r>
        <w:rPr>
          <w:rFonts w:ascii="Arial" w:hAnsi="Arial" w:cs="Arial"/>
          <w:color w:val="000000"/>
        </w:rPr>
        <w:t xml:space="preserve"> 3.3 / 3.6 to 3.8 Studio ESB API/Hybrid Cloud, Microservices </w:t>
      </w:r>
      <w:proofErr w:type="spellStart"/>
      <w:r>
        <w:rPr>
          <w:rFonts w:ascii="Arial" w:hAnsi="Arial" w:cs="Arial"/>
          <w:color w:val="000000"/>
        </w:rPr>
        <w:t>MUnit</w:t>
      </w:r>
      <w:proofErr w:type="spellEnd"/>
      <w:r>
        <w:rPr>
          <w:rFonts w:ascii="Arial" w:hAnsi="Arial" w:cs="Arial"/>
          <w:color w:val="000000"/>
        </w:rPr>
        <w:t>.</w:t>
      </w:r>
    </w:p>
    <w:p w14:paraId="03E540B2" w14:textId="77777777" w:rsidR="00E14885" w:rsidRPr="00A30C69" w:rsidRDefault="00E14885" w:rsidP="00E14885">
      <w:pPr>
        <w:shd w:val="clear" w:color="auto" w:fill="FFFFFF"/>
        <w:rPr>
          <w:rFonts w:ascii="Arial" w:hAnsi="Arial" w:cs="Arial"/>
          <w:color w:val="000000"/>
        </w:rPr>
      </w:pPr>
      <w:r w:rsidRPr="00A30C69">
        <w:rPr>
          <w:rFonts w:ascii="Arial" w:hAnsi="Arial" w:cs="Arial"/>
          <w:b/>
          <w:bCs/>
          <w:color w:val="000000"/>
        </w:rPr>
        <w:t>4. “Back End” Enterprise Systems Integration</w:t>
      </w:r>
      <w:r w:rsidRPr="00A30C69">
        <w:rPr>
          <w:rFonts w:ascii="Arial" w:hAnsi="Arial" w:cs="Arial"/>
          <w:color w:val="000000"/>
        </w:rPr>
        <w:t xml:space="preserve"> - IBM SOA/ESB IIB: WebSphere, </w:t>
      </w:r>
      <w:proofErr w:type="spellStart"/>
      <w:r w:rsidRPr="00A30C69">
        <w:rPr>
          <w:rFonts w:ascii="Arial" w:hAnsi="Arial" w:cs="Arial"/>
          <w:color w:val="000000"/>
        </w:rPr>
        <w:t>DataPower</w:t>
      </w:r>
      <w:proofErr w:type="spellEnd"/>
      <w:r w:rsidRPr="00A30C69">
        <w:rPr>
          <w:rFonts w:ascii="Arial" w:hAnsi="Arial" w:cs="Arial"/>
          <w:color w:val="000000"/>
        </w:rPr>
        <w:t xml:space="preserve">, </w:t>
      </w:r>
      <w:proofErr w:type="spellStart"/>
      <w:r w:rsidRPr="00A30C69">
        <w:rPr>
          <w:rFonts w:ascii="Arial" w:hAnsi="Arial" w:cs="Arial"/>
          <w:color w:val="000000"/>
        </w:rPr>
        <w:t>etc</w:t>
      </w:r>
      <w:proofErr w:type="spellEnd"/>
      <w:r w:rsidRPr="00A30C69">
        <w:rPr>
          <w:rFonts w:ascii="Arial" w:hAnsi="Arial" w:cs="Arial"/>
          <w:color w:val="000000"/>
        </w:rPr>
        <w:t xml:space="preserve">; Oracle Fusion AIA: WebLogic, </w:t>
      </w:r>
      <w:proofErr w:type="spellStart"/>
      <w:r w:rsidRPr="00A30C69">
        <w:rPr>
          <w:rFonts w:ascii="Arial" w:hAnsi="Arial" w:cs="Arial"/>
          <w:color w:val="000000"/>
        </w:rPr>
        <w:t>etc</w:t>
      </w:r>
      <w:proofErr w:type="spellEnd"/>
      <w:r w:rsidRPr="00A30C69">
        <w:rPr>
          <w:rFonts w:ascii="Arial" w:hAnsi="Arial" w:cs="Arial"/>
          <w:color w:val="000000"/>
        </w:rPr>
        <w:t xml:space="preserve">; Microsoft MS .NET Enterprise: BizTalk, WCF; Salesforce, </w:t>
      </w:r>
      <w:proofErr w:type="spellStart"/>
      <w:r w:rsidRPr="00A30C69">
        <w:rPr>
          <w:rFonts w:ascii="Arial" w:hAnsi="Arial" w:cs="Arial"/>
          <w:color w:val="000000"/>
        </w:rPr>
        <w:t>Pega</w:t>
      </w:r>
      <w:proofErr w:type="spellEnd"/>
      <w:r w:rsidRPr="00A30C69">
        <w:rPr>
          <w:rFonts w:ascii="Arial" w:hAnsi="Arial" w:cs="Arial"/>
          <w:color w:val="000000"/>
        </w:rPr>
        <w:t xml:space="preserve"> 7, </w:t>
      </w:r>
      <w:proofErr w:type="spellStart"/>
      <w:r w:rsidRPr="00A30C69">
        <w:rPr>
          <w:rFonts w:ascii="Arial" w:hAnsi="Arial" w:cs="Arial"/>
          <w:color w:val="000000"/>
        </w:rPr>
        <w:t>etc</w:t>
      </w:r>
      <w:proofErr w:type="spellEnd"/>
    </w:p>
    <w:p w14:paraId="0CEFA337" w14:textId="77777777" w:rsidR="00E14885" w:rsidRPr="00A30C69" w:rsidRDefault="00E14885" w:rsidP="00E14885">
      <w:pPr>
        <w:shd w:val="clear" w:color="auto" w:fill="FFFFFF"/>
        <w:rPr>
          <w:rFonts w:ascii="Arial" w:hAnsi="Arial" w:cs="Arial"/>
          <w:color w:val="000000"/>
        </w:rPr>
      </w:pPr>
      <w:r w:rsidRPr="00A30C69">
        <w:rPr>
          <w:rFonts w:ascii="Arial" w:hAnsi="Arial" w:cs="Arial"/>
          <w:b/>
          <w:bCs/>
          <w:color w:val="000000"/>
        </w:rPr>
        <w:t>5. “Back End” Database</w:t>
      </w:r>
      <w:r w:rsidRPr="00A30C69">
        <w:rPr>
          <w:rFonts w:ascii="Arial" w:hAnsi="Arial" w:cs="Arial"/>
          <w:color w:val="000000"/>
        </w:rPr>
        <w:t xml:space="preserve"> - IBM DB2, MS SQL Server, MySQL, Oracle DB, NoSQL, et. al.</w:t>
      </w:r>
    </w:p>
    <w:p w14:paraId="60553172" w14:textId="77777777" w:rsidR="00E14885" w:rsidRPr="00A30C69" w:rsidRDefault="00E14885" w:rsidP="00E14885">
      <w:pPr>
        <w:shd w:val="clear" w:color="auto" w:fill="FFFFFF"/>
        <w:rPr>
          <w:rFonts w:ascii="Arial" w:hAnsi="Arial" w:cs="Arial"/>
          <w:color w:val="000000"/>
        </w:rPr>
      </w:pPr>
      <w:r w:rsidRPr="00A30C69">
        <w:rPr>
          <w:rFonts w:ascii="Arial" w:hAnsi="Arial" w:cs="Arial"/>
          <w:b/>
          <w:bCs/>
          <w:color w:val="000000"/>
        </w:rPr>
        <w:t>6. “Back End” Big Data</w:t>
      </w:r>
      <w:r w:rsidRPr="00A30C69">
        <w:rPr>
          <w:rFonts w:ascii="Arial" w:hAnsi="Arial" w:cs="Arial"/>
          <w:color w:val="000000"/>
        </w:rPr>
        <w:t xml:space="preserve"> – Apache Spark / YARN, MDM, Cluster, Hadoop, et. al.</w:t>
      </w:r>
    </w:p>
    <w:p w14:paraId="3F56D2A8" w14:textId="77777777" w:rsidR="00E14885" w:rsidRDefault="00E14885" w:rsidP="00E14885">
      <w:pPr>
        <w:shd w:val="clear" w:color="auto" w:fill="FFFFFF"/>
        <w:rPr>
          <w:rFonts w:ascii="Arial" w:hAnsi="Arial" w:cs="Arial"/>
          <w:color w:val="000000"/>
        </w:rPr>
      </w:pPr>
      <w:r w:rsidRPr="00A30C69">
        <w:rPr>
          <w:rFonts w:ascii="Arial" w:hAnsi="Arial" w:cs="Arial"/>
          <w:b/>
          <w:bCs/>
          <w:color w:val="000000"/>
        </w:rPr>
        <w:t>7. Security “Best Practices” for 1-6</w:t>
      </w:r>
      <w:r w:rsidRPr="00A30C69">
        <w:rPr>
          <w:rFonts w:ascii="Arial" w:hAnsi="Arial" w:cs="Arial"/>
          <w:color w:val="000000"/>
        </w:rPr>
        <w:t xml:space="preserve"> - SOX, PCI DSS, </w:t>
      </w:r>
      <w:proofErr w:type="spellStart"/>
      <w:r w:rsidRPr="00A30C69">
        <w:rPr>
          <w:rFonts w:ascii="Arial" w:hAnsi="Arial" w:cs="Arial"/>
          <w:color w:val="000000"/>
        </w:rPr>
        <w:t>tls</w:t>
      </w:r>
      <w:proofErr w:type="spellEnd"/>
      <w:r w:rsidRPr="00A30C69">
        <w:rPr>
          <w:rFonts w:ascii="Arial" w:hAnsi="Arial" w:cs="Arial"/>
          <w:color w:val="000000"/>
        </w:rPr>
        <w:t xml:space="preserve"> / </w:t>
      </w:r>
      <w:proofErr w:type="spellStart"/>
      <w:r w:rsidRPr="00A30C69">
        <w:rPr>
          <w:rFonts w:ascii="Arial" w:hAnsi="Arial" w:cs="Arial"/>
          <w:color w:val="000000"/>
        </w:rPr>
        <w:t>ssl</w:t>
      </w:r>
      <w:proofErr w:type="spellEnd"/>
      <w:r w:rsidRPr="00A30C69">
        <w:rPr>
          <w:rFonts w:ascii="Arial" w:hAnsi="Arial" w:cs="Arial"/>
          <w:color w:val="000000"/>
        </w:rPr>
        <w:t xml:space="preserve"> Encryption / Key </w:t>
      </w:r>
      <w:proofErr w:type="spellStart"/>
      <w:r w:rsidRPr="00A30C69">
        <w:rPr>
          <w:rFonts w:ascii="Arial" w:hAnsi="Arial" w:cs="Arial"/>
          <w:color w:val="000000"/>
        </w:rPr>
        <w:t>Mgm’t</w:t>
      </w:r>
      <w:proofErr w:type="spellEnd"/>
      <w:r w:rsidRPr="00A30C69">
        <w:rPr>
          <w:rFonts w:ascii="Arial" w:hAnsi="Arial" w:cs="Arial"/>
          <w:color w:val="000000"/>
        </w:rPr>
        <w:t xml:space="preserve">; SSO SAML 2, OAuth 2, Data Residency/Breach, </w:t>
      </w:r>
      <w:proofErr w:type="spellStart"/>
      <w:r w:rsidRPr="00A30C69">
        <w:rPr>
          <w:rFonts w:ascii="Arial" w:hAnsi="Arial" w:cs="Arial"/>
          <w:color w:val="000000"/>
        </w:rPr>
        <w:t>etc</w:t>
      </w:r>
      <w:proofErr w:type="spellEnd"/>
      <w:r w:rsidRPr="00A30C69">
        <w:rPr>
          <w:rFonts w:ascii="Arial" w:hAnsi="Arial" w:cs="Arial"/>
          <w:color w:val="000000"/>
        </w:rPr>
        <w:t xml:space="preserve">; Healthcare: HIPAA, HL-7, ICD 10, Medical Records, </w:t>
      </w:r>
      <w:proofErr w:type="spellStart"/>
      <w:r w:rsidRPr="00A30C69">
        <w:rPr>
          <w:rFonts w:ascii="Arial" w:hAnsi="Arial" w:cs="Arial"/>
          <w:color w:val="000000"/>
        </w:rPr>
        <w:t>etc</w:t>
      </w:r>
      <w:proofErr w:type="spellEnd"/>
      <w:r w:rsidRPr="00A30C69">
        <w:rPr>
          <w:rFonts w:ascii="Arial" w:hAnsi="Arial" w:cs="Arial"/>
          <w:color w:val="000000"/>
        </w:rPr>
        <w:t xml:space="preserve">; Financial </w:t>
      </w:r>
      <w:proofErr w:type="spellStart"/>
      <w:r w:rsidRPr="00A30C69">
        <w:rPr>
          <w:rFonts w:ascii="Arial" w:hAnsi="Arial" w:cs="Arial"/>
          <w:color w:val="000000"/>
        </w:rPr>
        <w:t>Svcs</w:t>
      </w:r>
      <w:proofErr w:type="spellEnd"/>
      <w:r w:rsidRPr="00A30C69">
        <w:rPr>
          <w:rFonts w:ascii="Arial" w:hAnsi="Arial" w:cs="Arial"/>
          <w:color w:val="000000"/>
        </w:rPr>
        <w:t xml:space="preserve">: GLBA, NCUA, Privacy, </w:t>
      </w:r>
      <w:proofErr w:type="spellStart"/>
      <w:r w:rsidRPr="00A30C69">
        <w:rPr>
          <w:rFonts w:ascii="Arial" w:hAnsi="Arial" w:cs="Arial"/>
          <w:color w:val="000000"/>
        </w:rPr>
        <w:t>etc</w:t>
      </w:r>
      <w:proofErr w:type="spellEnd"/>
      <w:r w:rsidRPr="00A30C69">
        <w:rPr>
          <w:rFonts w:ascii="Arial" w:hAnsi="Arial" w:cs="Arial"/>
          <w:color w:val="000000"/>
        </w:rPr>
        <w:t xml:space="preserve">;  Big 4 Audits </w:t>
      </w:r>
      <w:proofErr w:type="spellStart"/>
      <w:r w:rsidRPr="00A30C69">
        <w:rPr>
          <w:rFonts w:ascii="Arial" w:hAnsi="Arial" w:cs="Arial"/>
          <w:color w:val="000000"/>
        </w:rPr>
        <w:t>wrt</w:t>
      </w:r>
      <w:proofErr w:type="spellEnd"/>
      <w:r w:rsidRPr="00A30C69">
        <w:rPr>
          <w:rFonts w:ascii="Arial" w:hAnsi="Arial" w:cs="Arial"/>
          <w:color w:val="000000"/>
        </w:rPr>
        <w:t>. compliance with Security &amp; US Fed Gov’t Standards.</w:t>
      </w:r>
    </w:p>
    <w:p w14:paraId="00DC549F" w14:textId="3EC34A1D" w:rsidR="00E14885" w:rsidRDefault="00E14885" w:rsidP="00E14885">
      <w:pPr>
        <w:rPr>
          <w:rFonts w:ascii="Arial" w:hAnsi="Arial" w:cs="Arial"/>
          <w:color w:val="000000"/>
        </w:rPr>
      </w:pPr>
    </w:p>
    <w:p w14:paraId="32C6CED2" w14:textId="77777777" w:rsidR="009047DC" w:rsidRPr="006331F4" w:rsidRDefault="009047DC" w:rsidP="009047DC">
      <w:pPr>
        <w:shd w:val="clear" w:color="auto" w:fill="FFFFFF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Cognizant - </w:t>
      </w:r>
      <w:r>
        <w:rPr>
          <w:rFonts w:ascii="Arial" w:hAnsi="Arial" w:cs="Arial"/>
          <w:b/>
          <w:bCs/>
          <w:i/>
          <w:color w:val="000000"/>
          <w:sz w:val="24"/>
          <w:szCs w:val="24"/>
        </w:rPr>
        <w:t>Executive Management</w:t>
      </w:r>
      <w:r w:rsidRPr="00B5147F">
        <w:rPr>
          <w:rFonts w:ascii="Arial" w:hAnsi="Arial" w:cs="Arial"/>
          <w:b/>
          <w:bCs/>
          <w:i/>
          <w:color w:val="000000"/>
          <w:sz w:val="24"/>
          <w:szCs w:val="24"/>
        </w:rPr>
        <w:t xml:space="preserve"> Consulting</w:t>
      </w:r>
      <w:r>
        <w:rPr>
          <w:rFonts w:ascii="Arial" w:hAnsi="Arial" w:cs="Arial"/>
          <w:b/>
          <w:bCs/>
          <w:i/>
          <w:color w:val="000000"/>
          <w:sz w:val="24"/>
          <w:szCs w:val="24"/>
        </w:rPr>
        <w:t xml:space="preserve">, </w:t>
      </w:r>
      <w:r w:rsidRPr="002335BE">
        <w:rPr>
          <w:rFonts w:ascii="Arial" w:hAnsi="Arial" w:cs="Arial"/>
          <w:b/>
          <w:bCs/>
          <w:color w:val="000000"/>
          <w:sz w:val="22"/>
          <w:szCs w:val="22"/>
        </w:rPr>
        <w:t>Irvine, CA; Charlotte, NC</w:t>
      </w:r>
    </w:p>
    <w:p w14:paraId="0FF92B21" w14:textId="5351AF89" w:rsidR="009047DC" w:rsidRPr="00387B77" w:rsidRDefault="009047DC" w:rsidP="009047DC">
      <w:pPr>
        <w:shd w:val="clear" w:color="auto" w:fill="FFFFFF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i/>
          <w:color w:val="000000"/>
          <w:sz w:val="22"/>
          <w:szCs w:val="22"/>
        </w:rPr>
        <w:t xml:space="preserve">Principal </w:t>
      </w:r>
      <w:r w:rsidRPr="00387B77">
        <w:rPr>
          <w:rFonts w:ascii="Arial" w:hAnsi="Arial" w:cs="Arial"/>
          <w:b/>
          <w:bCs/>
          <w:i/>
          <w:color w:val="000000"/>
          <w:sz w:val="22"/>
          <w:szCs w:val="22"/>
        </w:rPr>
        <w:t>Enterprise Architect</w:t>
      </w:r>
      <w:r>
        <w:rPr>
          <w:rFonts w:ascii="Arial" w:hAnsi="Arial" w:cs="Arial"/>
          <w:b/>
          <w:bCs/>
          <w:i/>
          <w:color w:val="000000"/>
          <w:sz w:val="22"/>
          <w:szCs w:val="22"/>
        </w:rPr>
        <w:t xml:space="preserve"> / Sr. Manager – Projects                           </w:t>
      </w:r>
      <w:r>
        <w:rPr>
          <w:rFonts w:ascii="Arial" w:hAnsi="Arial" w:cs="Arial"/>
          <w:b/>
          <w:bCs/>
          <w:color w:val="000000"/>
        </w:rPr>
        <w:t>Aug 2019 – July 2020</w:t>
      </w:r>
    </w:p>
    <w:p w14:paraId="64F8467C" w14:textId="77777777" w:rsidR="009047DC" w:rsidRDefault="009047DC" w:rsidP="009047DC">
      <w:pPr>
        <w:shd w:val="clear" w:color="auto" w:fill="FFFFFF"/>
        <w:rPr>
          <w:rFonts w:ascii="Arial" w:hAnsi="Arial" w:cs="Arial"/>
          <w:color w:val="26282A"/>
        </w:rPr>
      </w:pPr>
      <w:r>
        <w:rPr>
          <w:rFonts w:ascii="Arial" w:hAnsi="Arial" w:cs="Arial"/>
          <w:b/>
          <w:i/>
          <w:color w:val="26282A"/>
        </w:rPr>
        <w:t>Reporting</w:t>
      </w:r>
      <w:r w:rsidRPr="00360780">
        <w:rPr>
          <w:rFonts w:ascii="Arial" w:hAnsi="Arial" w:cs="Arial"/>
          <w:b/>
          <w:i/>
          <w:color w:val="26282A"/>
        </w:rPr>
        <w:t xml:space="preserve"> directly to the Ally </w:t>
      </w:r>
      <w:r>
        <w:rPr>
          <w:rFonts w:ascii="Arial" w:hAnsi="Arial" w:cs="Arial"/>
          <w:b/>
          <w:i/>
          <w:color w:val="26282A"/>
        </w:rPr>
        <w:t xml:space="preserve">GMAC </w:t>
      </w:r>
      <w:r w:rsidRPr="00360780">
        <w:rPr>
          <w:rFonts w:ascii="Arial" w:hAnsi="Arial" w:cs="Arial"/>
          <w:b/>
          <w:i/>
          <w:color w:val="26282A"/>
        </w:rPr>
        <w:t>(- Virtual) Bank Chief Enterprise Architect</w:t>
      </w:r>
      <w:r>
        <w:rPr>
          <w:rFonts w:ascii="Arial" w:hAnsi="Arial" w:cs="Arial"/>
          <w:b/>
          <w:i/>
          <w:color w:val="26282A"/>
        </w:rPr>
        <w:t xml:space="preserve"> (CEA)</w:t>
      </w:r>
      <w:r w:rsidRPr="00887837">
        <w:rPr>
          <w:rFonts w:ascii="Arial" w:hAnsi="Arial" w:cs="Arial"/>
          <w:b/>
          <w:color w:val="26282A"/>
        </w:rPr>
        <w:t>:</w:t>
      </w:r>
      <w:r>
        <w:rPr>
          <w:rFonts w:ascii="Arial" w:hAnsi="Arial" w:cs="Arial"/>
          <w:color w:val="26282A"/>
        </w:rPr>
        <w:t xml:space="preserve">  Responsible for the Ally Digital Transformation / EA project</w:t>
      </w:r>
      <w:r w:rsidRPr="008C6C8C">
        <w:rPr>
          <w:rFonts w:ascii="Arial" w:hAnsi="Arial" w:cs="Arial"/>
          <w:color w:val="26282A"/>
        </w:rPr>
        <w:t xml:space="preserve"> with </w:t>
      </w:r>
      <w:r>
        <w:rPr>
          <w:rFonts w:ascii="Arial" w:hAnsi="Arial" w:cs="Arial"/>
          <w:color w:val="26282A"/>
        </w:rPr>
        <w:t xml:space="preserve">the </w:t>
      </w:r>
      <w:r w:rsidRPr="008C6C8C">
        <w:rPr>
          <w:rFonts w:ascii="Arial" w:hAnsi="Arial" w:cs="Arial"/>
          <w:color w:val="26282A"/>
        </w:rPr>
        <w:t>Cognizant Digital Engineering &amp; Archi</w:t>
      </w:r>
      <w:r>
        <w:rPr>
          <w:rFonts w:ascii="Arial" w:hAnsi="Arial" w:cs="Arial"/>
          <w:color w:val="26282A"/>
        </w:rPr>
        <w:t>tecture Consulting team.  Focused</w:t>
      </w:r>
      <w:r w:rsidRPr="008C6C8C">
        <w:rPr>
          <w:rFonts w:ascii="Arial" w:hAnsi="Arial" w:cs="Arial"/>
          <w:color w:val="26282A"/>
        </w:rPr>
        <w:t xml:space="preserve"> on core</w:t>
      </w:r>
      <w:r>
        <w:rPr>
          <w:rFonts w:ascii="Arial" w:hAnsi="Arial" w:cs="Arial"/>
          <w:color w:val="26282A"/>
        </w:rPr>
        <w:t xml:space="preserve"> DX, TOGAF, EA, etc.</w:t>
      </w:r>
      <w:r w:rsidRPr="008C6C8C">
        <w:rPr>
          <w:rFonts w:ascii="Arial" w:hAnsi="Arial" w:cs="Arial"/>
          <w:color w:val="26282A"/>
        </w:rPr>
        <w:t xml:space="preserve"> Architecture portfolios with progressive</w:t>
      </w:r>
      <w:r>
        <w:rPr>
          <w:rFonts w:ascii="Arial" w:hAnsi="Arial" w:cs="Arial"/>
          <w:color w:val="26282A"/>
        </w:rPr>
        <w:t xml:space="preserve"> </w:t>
      </w:r>
      <w:r w:rsidRPr="00C3325D">
        <w:rPr>
          <w:rFonts w:ascii="Arial" w:hAnsi="Arial" w:cs="Arial"/>
          <w:b/>
          <w:i/>
          <w:color w:val="26282A"/>
        </w:rPr>
        <w:t>“hands-on”</w:t>
      </w:r>
      <w:r w:rsidRPr="008C6C8C">
        <w:rPr>
          <w:rFonts w:ascii="Arial" w:hAnsi="Arial" w:cs="Arial"/>
          <w:color w:val="26282A"/>
        </w:rPr>
        <w:t xml:space="preserve"> experience delivering</w:t>
      </w:r>
      <w:r>
        <w:rPr>
          <w:rFonts w:ascii="Arial" w:hAnsi="Arial" w:cs="Arial"/>
          <w:color w:val="26282A"/>
        </w:rPr>
        <w:t xml:space="preserve"> architectures, solutions, and design</w:t>
      </w:r>
      <w:r w:rsidRPr="008C6C8C">
        <w:rPr>
          <w:rFonts w:ascii="Arial" w:hAnsi="Arial" w:cs="Arial"/>
          <w:color w:val="26282A"/>
        </w:rPr>
        <w:t xml:space="preserve"> processes for</w:t>
      </w:r>
      <w:r>
        <w:rPr>
          <w:rFonts w:ascii="Arial" w:hAnsi="Arial" w:cs="Arial"/>
          <w:color w:val="26282A"/>
        </w:rPr>
        <w:t xml:space="preserve"> Digital Transformation / Migration projects for Ally GMAC (- virtual) Bank.  Mis</w:t>
      </w:r>
      <w:r w:rsidRPr="008C6C8C">
        <w:rPr>
          <w:rFonts w:ascii="Arial" w:hAnsi="Arial" w:cs="Arial"/>
          <w:color w:val="26282A"/>
        </w:rPr>
        <w:t xml:space="preserve">sion Critical Executive Business objectives were identified and met by utilizing: Hybrid MS Azure / AWS / PCF / </w:t>
      </w:r>
      <w:proofErr w:type="spellStart"/>
      <w:r w:rsidRPr="008C6C8C">
        <w:rPr>
          <w:rFonts w:ascii="Arial" w:hAnsi="Arial" w:cs="Arial"/>
          <w:color w:val="26282A"/>
        </w:rPr>
        <w:t>OpenShift</w:t>
      </w:r>
      <w:proofErr w:type="spellEnd"/>
      <w:r w:rsidRPr="008C6C8C">
        <w:rPr>
          <w:rFonts w:ascii="Arial" w:hAnsi="Arial" w:cs="Arial"/>
          <w:color w:val="26282A"/>
        </w:rPr>
        <w:t xml:space="preserve"> / IBM Cloud - IBM SOA/IIB; Oracle AIA; MS .NET Enterprise; EAI, ERP, CRM, SOA/ESB, API </w:t>
      </w:r>
      <w:proofErr w:type="spellStart"/>
      <w:r w:rsidRPr="008C6C8C">
        <w:rPr>
          <w:rFonts w:ascii="Arial" w:hAnsi="Arial" w:cs="Arial"/>
          <w:color w:val="26282A"/>
        </w:rPr>
        <w:t>Mgm’t</w:t>
      </w:r>
      <w:proofErr w:type="spellEnd"/>
      <w:r w:rsidRPr="008C6C8C">
        <w:rPr>
          <w:rFonts w:ascii="Arial" w:hAnsi="Arial" w:cs="Arial"/>
          <w:color w:val="26282A"/>
        </w:rPr>
        <w:t xml:space="preserve">, Microservices, RDBMS, EIM/MDM, Big Data, </w:t>
      </w:r>
      <w:proofErr w:type="spellStart"/>
      <w:r w:rsidRPr="008C6C8C">
        <w:rPr>
          <w:rFonts w:ascii="Arial" w:hAnsi="Arial" w:cs="Arial"/>
          <w:color w:val="26282A"/>
        </w:rPr>
        <w:t>IoT</w:t>
      </w:r>
      <w:proofErr w:type="spellEnd"/>
      <w:r w:rsidRPr="008C6C8C">
        <w:rPr>
          <w:rFonts w:ascii="Arial" w:hAnsi="Arial" w:cs="Arial"/>
          <w:color w:val="26282A"/>
        </w:rPr>
        <w:t xml:space="preserve">, </w:t>
      </w:r>
      <w:proofErr w:type="spellStart"/>
      <w:r w:rsidRPr="008C6C8C">
        <w:rPr>
          <w:rFonts w:ascii="Arial" w:hAnsi="Arial" w:cs="Arial"/>
          <w:color w:val="26282A"/>
        </w:rPr>
        <w:t>Blockchain</w:t>
      </w:r>
      <w:proofErr w:type="spellEnd"/>
      <w:r w:rsidRPr="008C6C8C">
        <w:rPr>
          <w:rFonts w:ascii="Arial" w:hAnsi="Arial" w:cs="Arial"/>
          <w:color w:val="26282A"/>
        </w:rPr>
        <w:t xml:space="preserve">, </w:t>
      </w:r>
      <w:proofErr w:type="spellStart"/>
      <w:r w:rsidRPr="008C6C8C">
        <w:rPr>
          <w:rFonts w:ascii="Arial" w:hAnsi="Arial" w:cs="Arial"/>
          <w:color w:val="26282A"/>
        </w:rPr>
        <w:t>eCommerce</w:t>
      </w:r>
      <w:proofErr w:type="spellEnd"/>
      <w:r w:rsidRPr="008C6C8C">
        <w:rPr>
          <w:rFonts w:ascii="Arial" w:hAnsi="Arial" w:cs="Arial"/>
          <w:color w:val="26282A"/>
        </w:rPr>
        <w:t xml:space="preserve">, </w:t>
      </w:r>
      <w:proofErr w:type="spellStart"/>
      <w:r w:rsidRPr="008C6C8C">
        <w:rPr>
          <w:rFonts w:ascii="Arial" w:hAnsi="Arial" w:cs="Arial"/>
          <w:color w:val="26282A"/>
        </w:rPr>
        <w:t>Mulesoft</w:t>
      </w:r>
      <w:proofErr w:type="spellEnd"/>
      <w:r w:rsidRPr="008C6C8C">
        <w:rPr>
          <w:rFonts w:ascii="Arial" w:hAnsi="Arial" w:cs="Arial"/>
          <w:color w:val="26282A"/>
        </w:rPr>
        <w:t>, Mobility, DevOps, PowerShell, Microservices, Spring Boot, Docker Contain</w:t>
      </w:r>
      <w:r>
        <w:rPr>
          <w:rFonts w:ascii="Arial" w:hAnsi="Arial" w:cs="Arial"/>
          <w:color w:val="26282A"/>
        </w:rPr>
        <w:t xml:space="preserve">ers &amp; Kubernetes, </w:t>
      </w:r>
      <w:proofErr w:type="spellStart"/>
      <w:r w:rsidRPr="008C6C8C">
        <w:rPr>
          <w:rFonts w:ascii="Arial" w:hAnsi="Arial" w:cs="Arial"/>
          <w:color w:val="26282A"/>
        </w:rPr>
        <w:t>Serverless</w:t>
      </w:r>
      <w:proofErr w:type="spellEnd"/>
      <w:r w:rsidRPr="008C6C8C">
        <w:rPr>
          <w:rFonts w:ascii="Arial" w:hAnsi="Arial" w:cs="Arial"/>
          <w:color w:val="26282A"/>
        </w:rPr>
        <w:t>, et al.</w:t>
      </w:r>
    </w:p>
    <w:p w14:paraId="23B4F76A" w14:textId="77777777" w:rsidR="009047DC" w:rsidRDefault="009047DC" w:rsidP="009047DC">
      <w:pPr>
        <w:shd w:val="clear" w:color="auto" w:fill="FFFFFF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4FF0D7B" w14:textId="77777777" w:rsidR="009047DC" w:rsidRDefault="009047DC" w:rsidP="00E14885">
      <w:pPr>
        <w:rPr>
          <w:rFonts w:ascii="Arial" w:hAnsi="Arial" w:cs="Arial"/>
          <w:color w:val="000000"/>
        </w:rPr>
      </w:pPr>
    </w:p>
    <w:p w14:paraId="3CA1EDBD" w14:textId="20630568" w:rsidR="009707C8" w:rsidRDefault="009707C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1FA70638" w14:textId="77777777" w:rsidR="00E14885" w:rsidRPr="00AD7F66" w:rsidRDefault="00E14885" w:rsidP="00E14885">
      <w:pPr>
        <w:shd w:val="clear" w:color="auto" w:fill="FFFFFF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 xml:space="preserve">Wipro - </w:t>
      </w:r>
      <w:r>
        <w:rPr>
          <w:rFonts w:ascii="Arial" w:hAnsi="Arial" w:cs="Arial"/>
          <w:b/>
          <w:bCs/>
          <w:i/>
          <w:color w:val="000000"/>
          <w:sz w:val="24"/>
          <w:szCs w:val="24"/>
        </w:rPr>
        <w:t>Exec</w:t>
      </w:r>
      <w:r w:rsidRPr="00B5147F">
        <w:rPr>
          <w:rFonts w:ascii="Arial" w:hAnsi="Arial" w:cs="Arial"/>
          <w:b/>
          <w:bCs/>
          <w:i/>
          <w:color w:val="000000"/>
          <w:sz w:val="24"/>
          <w:szCs w:val="24"/>
        </w:rPr>
        <w:t>utive Management Consulting</w:t>
      </w:r>
      <w:r>
        <w:rPr>
          <w:rFonts w:ascii="Arial" w:hAnsi="Arial" w:cs="Arial"/>
          <w:b/>
          <w:bCs/>
          <w:i/>
          <w:color w:val="000000"/>
          <w:sz w:val="24"/>
          <w:szCs w:val="24"/>
        </w:rPr>
        <w:t xml:space="preserve">, </w:t>
      </w:r>
      <w:r w:rsidRPr="002335BE">
        <w:rPr>
          <w:rFonts w:ascii="Arial" w:hAnsi="Arial" w:cs="Arial"/>
          <w:b/>
          <w:bCs/>
          <w:color w:val="000000"/>
          <w:sz w:val="22"/>
          <w:szCs w:val="22"/>
        </w:rPr>
        <w:t>Wash, DC / Irvine, CA</w:t>
      </w:r>
    </w:p>
    <w:p w14:paraId="65A65D7F" w14:textId="77777777" w:rsidR="00E14885" w:rsidRDefault="00E14885" w:rsidP="00E14885">
      <w:pPr>
        <w:shd w:val="clear" w:color="auto" w:fill="FFFFFF"/>
        <w:rPr>
          <w:rFonts w:ascii="Arial" w:hAnsi="Arial" w:cs="Arial"/>
          <w:b/>
          <w:bCs/>
          <w:color w:val="000000"/>
          <w:sz w:val="22"/>
          <w:szCs w:val="22"/>
        </w:rPr>
      </w:pPr>
      <w:r w:rsidRPr="006A1116">
        <w:rPr>
          <w:rFonts w:ascii="Arial" w:hAnsi="Arial" w:cs="Arial"/>
          <w:b/>
          <w:bCs/>
          <w:i/>
          <w:color w:val="000000"/>
          <w:sz w:val="22"/>
          <w:szCs w:val="22"/>
        </w:rPr>
        <w:t xml:space="preserve">Principal Consultant / Architect                                                               </w:t>
      </w:r>
      <w:r w:rsidRPr="001B6588">
        <w:rPr>
          <w:rFonts w:ascii="Arial" w:hAnsi="Arial" w:cs="Arial"/>
          <w:b/>
          <w:bCs/>
          <w:color w:val="000000"/>
        </w:rPr>
        <w:t>Sept 2018 – June 2019</w:t>
      </w:r>
    </w:p>
    <w:p w14:paraId="393F5A51" w14:textId="0C4BF849" w:rsidR="00E14885" w:rsidRPr="00971D66" w:rsidRDefault="00E14885" w:rsidP="00E14885">
      <w:pPr>
        <w:shd w:val="clear" w:color="auto" w:fill="FFFFFF"/>
        <w:rPr>
          <w:rFonts w:ascii="Arial" w:hAnsi="Arial" w:cs="Arial"/>
          <w:b/>
          <w:bCs/>
          <w:color w:val="000000"/>
          <w:sz w:val="24"/>
          <w:szCs w:val="24"/>
        </w:rPr>
      </w:pPr>
      <w:r w:rsidRPr="0033627E">
        <w:rPr>
          <w:rFonts w:ascii="Arial" w:hAnsi="Arial" w:cs="Arial"/>
          <w:b/>
          <w:bCs/>
          <w:i/>
          <w:color w:val="000000"/>
          <w:sz w:val="22"/>
          <w:szCs w:val="22"/>
        </w:rPr>
        <w:t xml:space="preserve">Establish GEICO </w:t>
      </w:r>
      <w:r>
        <w:rPr>
          <w:rFonts w:ascii="Arial" w:hAnsi="Arial" w:cs="Arial"/>
          <w:b/>
          <w:bCs/>
          <w:i/>
          <w:color w:val="000000"/>
          <w:sz w:val="22"/>
          <w:szCs w:val="22"/>
        </w:rPr>
        <w:t>Cloud Enablement Factory (CEF)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 </w:t>
      </w:r>
      <w:r>
        <w:rPr>
          <w:rFonts w:ascii="Arial" w:hAnsi="Arial" w:cs="Arial"/>
          <w:bCs/>
          <w:color w:val="000000"/>
        </w:rPr>
        <w:t xml:space="preserve">Responsible for the </w:t>
      </w:r>
      <w:r w:rsidRPr="006A2237">
        <w:rPr>
          <w:rFonts w:ascii="Arial" w:hAnsi="Arial" w:cs="Arial"/>
          <w:b/>
          <w:bCs/>
          <w:i/>
          <w:color w:val="000000"/>
        </w:rPr>
        <w:t>Establishment of</w:t>
      </w:r>
      <w:r>
        <w:rPr>
          <w:rFonts w:ascii="Arial" w:hAnsi="Arial" w:cs="Arial"/>
          <w:b/>
          <w:bCs/>
          <w:i/>
          <w:color w:val="000000"/>
        </w:rPr>
        <w:t xml:space="preserve"> GEICO Cloud Enablement Factory</w:t>
      </w:r>
      <w:r w:rsidRPr="006A2237">
        <w:rPr>
          <w:rFonts w:ascii="Arial" w:hAnsi="Arial" w:cs="Arial"/>
          <w:b/>
          <w:bCs/>
          <w:i/>
          <w:color w:val="000000"/>
        </w:rPr>
        <w:t xml:space="preserve"> (CEF)</w:t>
      </w:r>
      <w:r>
        <w:rPr>
          <w:rFonts w:ascii="Arial" w:hAnsi="Arial" w:cs="Arial"/>
          <w:b/>
          <w:bCs/>
          <w:i/>
          <w:color w:val="000000"/>
        </w:rPr>
        <w:t xml:space="preserve"> to migrate mission-critical GEICO Applications to MS Azure:  </w:t>
      </w:r>
      <w:r>
        <w:rPr>
          <w:rFonts w:ascii="Arial" w:hAnsi="Arial" w:cs="Arial"/>
          <w:bCs/>
          <w:color w:val="000000"/>
        </w:rPr>
        <w:t>Service Adoption;</w:t>
      </w:r>
      <w:r w:rsidRPr="006A2237">
        <w:rPr>
          <w:rFonts w:ascii="Arial" w:hAnsi="Arial" w:cs="Arial"/>
          <w:bCs/>
          <w:color w:val="000000"/>
        </w:rPr>
        <w:t xml:space="preserve"> I</w:t>
      </w:r>
      <w:r>
        <w:rPr>
          <w:rFonts w:ascii="Arial" w:hAnsi="Arial" w:cs="Arial"/>
          <w:bCs/>
          <w:color w:val="000000"/>
        </w:rPr>
        <w:t xml:space="preserve">nitial Consultation; Topology Diagram; Service Design Review / Approval; Risk Assessment; Cost Estimation, Azure Subscription / Provisioning; DevOps CICD Pipeline, VSTS, Azure, Monitoring &amp; Alerting; Network / Bandwidth, Utilization, Security, Firewall; Cloud Cybersecurity Strategy &amp; Architecture; IT Compliance (PCI, SOX, PII, </w:t>
      </w:r>
      <w:proofErr w:type="spellStart"/>
      <w:r>
        <w:rPr>
          <w:rFonts w:ascii="Arial" w:hAnsi="Arial" w:cs="Arial"/>
          <w:bCs/>
          <w:color w:val="000000"/>
        </w:rPr>
        <w:t>etc</w:t>
      </w:r>
      <w:proofErr w:type="spellEnd"/>
      <w:r>
        <w:rPr>
          <w:rFonts w:ascii="Arial" w:hAnsi="Arial" w:cs="Arial"/>
          <w:bCs/>
          <w:color w:val="000000"/>
        </w:rPr>
        <w:t xml:space="preserve">), App Security; QA Code Quality; DR </w:t>
      </w:r>
      <w:proofErr w:type="spellStart"/>
      <w:r>
        <w:rPr>
          <w:rFonts w:ascii="Arial" w:hAnsi="Arial" w:cs="Arial"/>
          <w:bCs/>
          <w:color w:val="000000"/>
        </w:rPr>
        <w:t>Resliancy</w:t>
      </w:r>
      <w:proofErr w:type="spellEnd"/>
      <w:r>
        <w:rPr>
          <w:rFonts w:ascii="Arial" w:hAnsi="Arial" w:cs="Arial"/>
          <w:bCs/>
          <w:color w:val="000000"/>
        </w:rPr>
        <w:t xml:space="preserve"> Failover; Database: SQL Server, </w:t>
      </w:r>
      <w:proofErr w:type="spellStart"/>
      <w:r>
        <w:rPr>
          <w:rFonts w:ascii="Arial" w:hAnsi="Arial" w:cs="Arial"/>
          <w:bCs/>
          <w:color w:val="000000"/>
        </w:rPr>
        <w:t>CosmosDB</w:t>
      </w:r>
      <w:proofErr w:type="spellEnd"/>
      <w:r>
        <w:rPr>
          <w:rFonts w:ascii="Arial" w:hAnsi="Arial" w:cs="Arial"/>
          <w:bCs/>
          <w:color w:val="000000"/>
        </w:rPr>
        <w:t>, Oracle, IBM DB2; Change Management; Production Dry Run; Chaos Monkey; Final App / TD Architecture / DevOps Review; Go Live Review; Customer Approval / Sign-off.  In addition, excellent experience with AWS, Google, PCF &amp; IBM Cloud.  Documentation for the entire GEICO CEF Process.</w:t>
      </w:r>
    </w:p>
    <w:p w14:paraId="1C5C10A7" w14:textId="77777777" w:rsidR="00F06FA0" w:rsidRPr="006A2237" w:rsidRDefault="00F06FA0" w:rsidP="00E14885">
      <w:pPr>
        <w:shd w:val="clear" w:color="auto" w:fill="FFFFFF"/>
        <w:rPr>
          <w:rFonts w:ascii="Arial" w:hAnsi="Arial" w:cs="Arial"/>
          <w:bCs/>
          <w:color w:val="000000"/>
          <w:sz w:val="16"/>
          <w:szCs w:val="16"/>
        </w:rPr>
      </w:pPr>
    </w:p>
    <w:p w14:paraId="4E78B70F" w14:textId="77777777" w:rsidR="00E14885" w:rsidRPr="00BB3E1E" w:rsidRDefault="00E14885" w:rsidP="00E14885">
      <w:pPr>
        <w:shd w:val="clear" w:color="auto" w:fill="FFFFFF"/>
        <w:rPr>
          <w:rFonts w:ascii="Arial" w:hAnsi="Arial" w:cs="Arial"/>
          <w:i/>
          <w:color w:val="000000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HCL America - </w:t>
      </w:r>
      <w:r w:rsidRPr="005904CC">
        <w:rPr>
          <w:rFonts w:ascii="Arial" w:hAnsi="Arial" w:cs="Arial"/>
          <w:b/>
          <w:bCs/>
          <w:i/>
          <w:color w:val="000000"/>
          <w:sz w:val="24"/>
          <w:szCs w:val="24"/>
        </w:rPr>
        <w:t>Executive Management Consulting</w:t>
      </w:r>
      <w:r w:rsidRPr="00BB3E1E">
        <w:rPr>
          <w:rFonts w:ascii="Arial" w:hAnsi="Arial" w:cs="Arial"/>
          <w:b/>
          <w:bCs/>
          <w:i/>
          <w:color w:val="000000"/>
          <w:sz w:val="24"/>
          <w:szCs w:val="24"/>
        </w:rPr>
        <w:t xml:space="preserve">, </w:t>
      </w:r>
      <w:r w:rsidRPr="002335BE">
        <w:rPr>
          <w:rFonts w:ascii="Arial" w:hAnsi="Arial" w:cs="Arial"/>
          <w:b/>
          <w:bCs/>
          <w:color w:val="000000"/>
          <w:sz w:val="22"/>
          <w:szCs w:val="22"/>
        </w:rPr>
        <w:t>Irvine, CA</w:t>
      </w:r>
    </w:p>
    <w:p w14:paraId="081387EE" w14:textId="77777777" w:rsidR="00E14885" w:rsidRPr="00AF700F" w:rsidRDefault="00E14885" w:rsidP="00E14885">
      <w:pPr>
        <w:shd w:val="clear" w:color="auto" w:fill="FFFFFF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Principal </w:t>
      </w:r>
      <w:r w:rsidRPr="00AF700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Ente</w:t>
      </w: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rprise (PCF, MS Azure, AWS, IBM, Google) </w:t>
      </w:r>
      <w:proofErr w:type="spellStart"/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Sr</w:t>
      </w:r>
      <w:proofErr w:type="spellEnd"/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Solution Architect </w:t>
      </w:r>
      <w:r w:rsidRPr="00AF700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</w:p>
    <w:p w14:paraId="705261E4" w14:textId="77777777" w:rsidR="00E14885" w:rsidRPr="00A30C69" w:rsidRDefault="00E14885" w:rsidP="00E14885">
      <w:pPr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Sept 2017 to June 2018 </w:t>
      </w:r>
      <w:r>
        <w:rPr>
          <w:rFonts w:ascii="Arial" w:hAnsi="Arial" w:cs="Arial"/>
          <w:b/>
          <w:bCs/>
          <w:i/>
          <w:iCs/>
          <w:color w:val="000000"/>
        </w:rPr>
        <w:t>[- Please</w:t>
      </w:r>
      <w:r w:rsidRPr="00A30C69">
        <w:rPr>
          <w:rFonts w:ascii="Arial" w:hAnsi="Arial" w:cs="Arial"/>
          <w:b/>
          <w:bCs/>
          <w:i/>
          <w:iCs/>
          <w:color w:val="000000"/>
        </w:rPr>
        <w:t xml:space="preserve"> </w:t>
      </w:r>
      <w:r>
        <w:rPr>
          <w:rFonts w:ascii="Arial" w:hAnsi="Arial" w:cs="Arial"/>
          <w:b/>
          <w:bCs/>
          <w:i/>
          <w:iCs/>
          <w:color w:val="000000"/>
        </w:rPr>
        <w:t xml:space="preserve">also </w:t>
      </w:r>
      <w:r w:rsidRPr="00A30C69">
        <w:rPr>
          <w:rFonts w:ascii="Arial" w:hAnsi="Arial" w:cs="Arial"/>
          <w:b/>
          <w:bCs/>
          <w:i/>
          <w:iCs/>
          <w:color w:val="000000"/>
        </w:rPr>
        <w:t>ref</w:t>
      </w:r>
      <w:r>
        <w:rPr>
          <w:rFonts w:ascii="Arial" w:hAnsi="Arial" w:cs="Arial"/>
          <w:b/>
          <w:bCs/>
          <w:i/>
          <w:iCs/>
          <w:color w:val="000000"/>
        </w:rPr>
        <w:t>er to pg. 1 of this CV for additional information</w:t>
      </w:r>
      <w:r w:rsidRPr="00A30C69">
        <w:rPr>
          <w:rFonts w:ascii="Arial" w:hAnsi="Arial" w:cs="Arial"/>
          <w:b/>
          <w:bCs/>
          <w:i/>
          <w:iCs/>
          <w:color w:val="000000"/>
        </w:rPr>
        <w:t>]</w:t>
      </w:r>
    </w:p>
    <w:p w14:paraId="23825D05" w14:textId="77777777" w:rsidR="00E14885" w:rsidRPr="00A30C69" w:rsidRDefault="00E14885" w:rsidP="00E14885">
      <w:pPr>
        <w:shd w:val="clear" w:color="auto" w:fill="FFFFFF"/>
        <w:rPr>
          <w:rFonts w:ascii="Arial" w:hAnsi="Arial" w:cs="Arial"/>
          <w:color w:val="000000"/>
        </w:rPr>
      </w:pPr>
      <w:r w:rsidRPr="00A30C69">
        <w:rPr>
          <w:rFonts w:ascii="Arial" w:hAnsi="Arial" w:cs="Arial"/>
          <w:color w:val="000000"/>
        </w:rPr>
        <w:t xml:space="preserve">Responsible for </w:t>
      </w:r>
      <w:r>
        <w:rPr>
          <w:rFonts w:ascii="Arial" w:hAnsi="Arial" w:cs="Arial"/>
          <w:color w:val="000000"/>
        </w:rPr>
        <w:t>Strat</w:t>
      </w:r>
      <w:r w:rsidRPr="00607DA6">
        <w:rPr>
          <w:rFonts w:ascii="Arial" w:hAnsi="Arial" w:cs="Arial"/>
          <w:color w:val="000000"/>
        </w:rPr>
        <w:t xml:space="preserve">egic Enterprise Cloud Strategy / </w:t>
      </w:r>
      <w:r>
        <w:rPr>
          <w:rFonts w:ascii="Arial" w:hAnsi="Arial" w:cs="Arial"/>
          <w:color w:val="000000"/>
        </w:rPr>
        <w:t xml:space="preserve">Digital </w:t>
      </w:r>
      <w:r w:rsidRPr="00607DA6">
        <w:rPr>
          <w:rFonts w:ascii="Arial" w:hAnsi="Arial" w:cs="Arial"/>
          <w:color w:val="000000"/>
        </w:rPr>
        <w:t xml:space="preserve">Transformation / Migration projects for </w:t>
      </w:r>
      <w:r>
        <w:rPr>
          <w:rFonts w:ascii="Arial" w:hAnsi="Arial" w:cs="Arial"/>
          <w:color w:val="000000"/>
        </w:rPr>
        <w:t xml:space="preserve">700s+ </w:t>
      </w:r>
      <w:r w:rsidRPr="00607DA6">
        <w:rPr>
          <w:rFonts w:ascii="Arial" w:hAnsi="Arial" w:cs="Arial"/>
          <w:color w:val="000000"/>
        </w:rPr>
        <w:t>Major Ent</w:t>
      </w:r>
      <w:r>
        <w:rPr>
          <w:rFonts w:ascii="Arial" w:hAnsi="Arial" w:cs="Arial"/>
          <w:color w:val="000000"/>
        </w:rPr>
        <w:t>erprise Apps which</w:t>
      </w:r>
      <w:r w:rsidRPr="00607DA6">
        <w:rPr>
          <w:rFonts w:ascii="Arial" w:hAnsi="Arial" w:cs="Arial"/>
          <w:color w:val="000000"/>
        </w:rPr>
        <w:t xml:space="preserve"> also includes </w:t>
      </w:r>
      <w:r w:rsidRPr="00D91BDD">
        <w:rPr>
          <w:rFonts w:ascii="Arial" w:hAnsi="Arial" w:cs="Arial"/>
          <w:b/>
          <w:i/>
          <w:color w:val="000000"/>
        </w:rPr>
        <w:t>Est</w:t>
      </w:r>
      <w:r>
        <w:rPr>
          <w:rFonts w:ascii="Arial" w:hAnsi="Arial" w:cs="Arial"/>
          <w:b/>
          <w:i/>
          <w:color w:val="000000"/>
        </w:rPr>
        <w:t xml:space="preserve">ablishment of a World Class </w:t>
      </w:r>
      <w:proofErr w:type="spellStart"/>
      <w:r>
        <w:rPr>
          <w:rFonts w:ascii="Arial" w:hAnsi="Arial" w:cs="Arial"/>
          <w:b/>
          <w:i/>
          <w:color w:val="000000"/>
        </w:rPr>
        <w:t>HCL</w:t>
      </w:r>
      <w:r w:rsidRPr="00D91BDD">
        <w:rPr>
          <w:rFonts w:ascii="Arial" w:hAnsi="Arial" w:cs="Arial"/>
          <w:b/>
          <w:i/>
          <w:color w:val="000000"/>
        </w:rPr>
        <w:t>Cloud</w:t>
      </w:r>
      <w:proofErr w:type="spellEnd"/>
      <w:r w:rsidRPr="00D91BDD">
        <w:rPr>
          <w:rFonts w:ascii="Arial" w:hAnsi="Arial" w:cs="Arial"/>
          <w:b/>
          <w:i/>
          <w:color w:val="000000"/>
        </w:rPr>
        <w:t xml:space="preserve"> Native (CN) / PCF </w:t>
      </w:r>
      <w:proofErr w:type="spellStart"/>
      <w:r w:rsidRPr="00D91BDD">
        <w:rPr>
          <w:rFonts w:ascii="Arial" w:hAnsi="Arial" w:cs="Arial"/>
          <w:b/>
          <w:i/>
          <w:color w:val="000000"/>
        </w:rPr>
        <w:t>CoE</w:t>
      </w:r>
      <w:proofErr w:type="spellEnd"/>
      <w:r w:rsidRPr="00D91BDD">
        <w:rPr>
          <w:rFonts w:ascii="Arial" w:hAnsi="Arial" w:cs="Arial"/>
          <w:b/>
          <w:i/>
          <w:color w:val="000000"/>
        </w:rPr>
        <w:t xml:space="preserve"> Innovation Lab to make all of the PowerPoint presentations and </w:t>
      </w:r>
      <w:proofErr w:type="spellStart"/>
      <w:r w:rsidRPr="00D91BDD">
        <w:rPr>
          <w:rFonts w:ascii="Arial" w:hAnsi="Arial" w:cs="Arial"/>
          <w:b/>
          <w:i/>
          <w:color w:val="000000"/>
        </w:rPr>
        <w:t>Youtube</w:t>
      </w:r>
      <w:proofErr w:type="spellEnd"/>
      <w:r w:rsidRPr="00D91BDD">
        <w:rPr>
          <w:rFonts w:ascii="Arial" w:hAnsi="Arial" w:cs="Arial"/>
          <w:b/>
          <w:i/>
          <w:color w:val="000000"/>
        </w:rPr>
        <w:t xml:space="preserve"> videos for CN apps come to life for Major Enterprise Account Executives (</w:t>
      </w:r>
      <w:smartTag w:uri="urn:schemas-microsoft-com:office:smarttags" w:element="stockticker">
        <w:r w:rsidRPr="00D91BDD">
          <w:rPr>
            <w:rFonts w:ascii="Arial" w:hAnsi="Arial" w:cs="Arial"/>
            <w:b/>
            <w:i/>
            <w:color w:val="000000"/>
          </w:rPr>
          <w:t>CEO</w:t>
        </w:r>
      </w:smartTag>
      <w:r w:rsidRPr="00D91BDD">
        <w:rPr>
          <w:rFonts w:ascii="Arial" w:hAnsi="Arial" w:cs="Arial"/>
          <w:b/>
          <w:i/>
          <w:color w:val="000000"/>
        </w:rPr>
        <w:t xml:space="preserve">, </w:t>
      </w:r>
      <w:smartTag w:uri="urn:schemas-microsoft-com:office:smarttags" w:element="stockticker">
        <w:r w:rsidRPr="00D91BDD">
          <w:rPr>
            <w:rFonts w:ascii="Arial" w:hAnsi="Arial" w:cs="Arial"/>
            <w:b/>
            <w:i/>
            <w:color w:val="000000"/>
          </w:rPr>
          <w:t>CIO</w:t>
        </w:r>
      </w:smartTag>
      <w:r w:rsidRPr="00D91BDD">
        <w:rPr>
          <w:rFonts w:ascii="Arial" w:hAnsi="Arial" w:cs="Arial"/>
          <w:b/>
          <w:i/>
          <w:color w:val="000000"/>
        </w:rPr>
        <w:t>, VPs, Directors, et. al.), MTS</w:t>
      </w:r>
    </w:p>
    <w:p w14:paraId="5B373F96" w14:textId="77777777" w:rsidR="00E14885" w:rsidRDefault="00E14885" w:rsidP="00E14885">
      <w:pPr>
        <w:rPr>
          <w:rFonts w:ascii="Arial" w:hAnsi="Arial" w:cs="Arial"/>
          <w:color w:val="000000"/>
        </w:rPr>
      </w:pPr>
    </w:p>
    <w:p w14:paraId="718F553A" w14:textId="77777777" w:rsidR="00E14885" w:rsidRPr="00393D7A" w:rsidRDefault="00E14885" w:rsidP="00E14885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Capgemini - </w:t>
      </w:r>
      <w:r w:rsidRPr="00BB3E1E">
        <w:rPr>
          <w:rFonts w:ascii="Arial" w:hAnsi="Arial" w:cs="Arial"/>
          <w:b/>
          <w:bCs/>
          <w:i/>
          <w:color w:val="000000"/>
          <w:sz w:val="24"/>
          <w:szCs w:val="24"/>
        </w:rPr>
        <w:t>Executive Management Consulting</w:t>
      </w:r>
      <w:r>
        <w:rPr>
          <w:rFonts w:ascii="Arial" w:hAnsi="Arial" w:cs="Arial"/>
          <w:b/>
          <w:bCs/>
          <w:color w:val="000000"/>
          <w:sz w:val="24"/>
          <w:szCs w:val="24"/>
        </w:rPr>
        <w:t>, Irvine, CA</w:t>
      </w:r>
    </w:p>
    <w:p w14:paraId="22C575F4" w14:textId="77777777" w:rsidR="00E14885" w:rsidRDefault="00E14885" w:rsidP="00E14885">
      <w:pPr>
        <w:shd w:val="clear" w:color="auto" w:fill="FFFFFF"/>
        <w:rPr>
          <w:rFonts w:ascii="Arial" w:hAnsi="Arial" w:cs="Arial"/>
          <w:b/>
          <w:bCs/>
          <w:i/>
          <w:iCs/>
          <w:color w:val="000000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Enterprise </w:t>
      </w:r>
      <w:r w:rsidRPr="00E920D5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/ Senior Cloud Architect Manager, Finance &amp; Healthcare</w:t>
      </w:r>
      <w:r>
        <w:rPr>
          <w:rFonts w:ascii="Arial" w:hAnsi="Arial" w:cs="Arial"/>
          <w:b/>
          <w:bCs/>
          <w:i/>
          <w:iCs/>
          <w:color w:val="000000"/>
        </w:rPr>
        <w:t xml:space="preserve">     </w:t>
      </w:r>
      <w:r w:rsidRPr="00773903">
        <w:rPr>
          <w:rFonts w:ascii="Arial" w:hAnsi="Arial" w:cs="Arial"/>
          <w:b/>
          <w:bCs/>
          <w:iCs/>
          <w:color w:val="000000"/>
        </w:rPr>
        <w:t>Nov 2016 – May 2017</w:t>
      </w:r>
      <w:r>
        <w:rPr>
          <w:rFonts w:ascii="Arial" w:hAnsi="Arial" w:cs="Arial"/>
          <w:b/>
          <w:bCs/>
          <w:i/>
          <w:iCs/>
          <w:color w:val="000000"/>
        </w:rPr>
        <w:t xml:space="preserve"> </w:t>
      </w:r>
    </w:p>
    <w:p w14:paraId="0C4ACA11" w14:textId="77777777" w:rsidR="00E14885" w:rsidRPr="002A59F4" w:rsidRDefault="00E14885" w:rsidP="00E14885">
      <w:pPr>
        <w:shd w:val="clear" w:color="auto" w:fill="FFFFFF"/>
        <w:rPr>
          <w:rFonts w:ascii="Arial" w:hAnsi="Arial" w:cs="Arial"/>
          <w:b/>
          <w:bCs/>
          <w:i/>
          <w:iCs/>
          <w:color w:val="000000"/>
        </w:rPr>
      </w:pPr>
      <w:r>
        <w:rPr>
          <w:rFonts w:ascii="Arial" w:hAnsi="Arial" w:cs="Arial"/>
          <w:color w:val="26282A"/>
        </w:rPr>
        <w:t>Hybrid Cloud – Azure and other cloud – Strategy / Migration / Transformation Projects</w:t>
      </w:r>
    </w:p>
    <w:p w14:paraId="2C369909" w14:textId="77777777" w:rsidR="00E14885" w:rsidRPr="00A80353" w:rsidRDefault="00E14885" w:rsidP="00E14885">
      <w:pPr>
        <w:shd w:val="clear" w:color="auto" w:fill="FFFFFF"/>
        <w:rPr>
          <w:rFonts w:ascii="Arial" w:hAnsi="Arial" w:cs="Arial"/>
          <w:i/>
          <w:color w:val="26282A"/>
        </w:rPr>
      </w:pPr>
      <w:r w:rsidRPr="00A80353">
        <w:rPr>
          <w:rFonts w:ascii="Arial" w:hAnsi="Arial" w:cs="Arial"/>
          <w:i/>
          <w:color w:val="26282A"/>
        </w:rPr>
        <w:t>Migration</w:t>
      </w:r>
      <w:r>
        <w:rPr>
          <w:rFonts w:ascii="Arial" w:hAnsi="Arial" w:cs="Arial"/>
          <w:i/>
          <w:color w:val="26282A"/>
        </w:rPr>
        <w:t xml:space="preserve"> Assessment /</w:t>
      </w:r>
      <w:r w:rsidRPr="00A80353">
        <w:rPr>
          <w:rFonts w:ascii="Arial" w:hAnsi="Arial" w:cs="Arial"/>
          <w:i/>
          <w:color w:val="26282A"/>
        </w:rPr>
        <w:t xml:space="preserve"> DevOps:</w:t>
      </w:r>
      <w:r>
        <w:rPr>
          <w:rFonts w:ascii="Arial" w:hAnsi="Arial" w:cs="Arial"/>
          <w:i/>
          <w:color w:val="26282A"/>
        </w:rPr>
        <w:t xml:space="preserve"> 700+ Enterprise Apps to MS Azure Hybrid Cloud Finance Svc</w:t>
      </w:r>
    </w:p>
    <w:p w14:paraId="4599C436" w14:textId="12F78CB2" w:rsidR="00E14885" w:rsidRDefault="00E14885" w:rsidP="00E14885">
      <w:pPr>
        <w:jc w:val="both"/>
        <w:outlineLvl w:val="0"/>
        <w:rPr>
          <w:rFonts w:ascii="Arial" w:hAnsi="Arial" w:cs="Arial"/>
          <w:b/>
          <w:sz w:val="16"/>
          <w:szCs w:val="16"/>
        </w:rPr>
      </w:pPr>
    </w:p>
    <w:p w14:paraId="3DDD3AB7" w14:textId="77777777" w:rsidR="00F06FA0" w:rsidRPr="007D0120" w:rsidRDefault="00F06FA0" w:rsidP="00E14885">
      <w:pPr>
        <w:jc w:val="both"/>
        <w:outlineLvl w:val="0"/>
        <w:rPr>
          <w:rFonts w:ascii="Arial" w:hAnsi="Arial" w:cs="Arial"/>
          <w:b/>
          <w:sz w:val="16"/>
          <w:szCs w:val="16"/>
        </w:rPr>
      </w:pPr>
    </w:p>
    <w:p w14:paraId="37093292" w14:textId="77777777" w:rsidR="00E14885" w:rsidRPr="00A30C69" w:rsidRDefault="00E14885" w:rsidP="00E14885">
      <w:pPr>
        <w:jc w:val="both"/>
        <w:outlineLvl w:val="0"/>
        <w:rPr>
          <w:rFonts w:ascii="Arial" w:hAnsi="Arial" w:cs="Arial"/>
          <w:b/>
          <w:sz w:val="24"/>
          <w:szCs w:val="24"/>
        </w:rPr>
      </w:pPr>
      <w:r w:rsidRPr="00A30C69">
        <w:rPr>
          <w:rFonts w:ascii="Arial" w:hAnsi="Arial" w:cs="Arial"/>
          <w:b/>
          <w:sz w:val="24"/>
          <w:szCs w:val="24"/>
        </w:rPr>
        <w:t>IBM North American (NA)</w:t>
      </w:r>
      <w:r>
        <w:rPr>
          <w:rFonts w:ascii="Arial" w:hAnsi="Arial" w:cs="Arial"/>
          <w:b/>
          <w:sz w:val="24"/>
          <w:szCs w:val="24"/>
        </w:rPr>
        <w:t xml:space="preserve"> -</w:t>
      </w:r>
      <w:r w:rsidRPr="00A30C69">
        <w:rPr>
          <w:rFonts w:ascii="Arial" w:hAnsi="Arial" w:cs="Arial"/>
          <w:b/>
          <w:sz w:val="24"/>
          <w:szCs w:val="24"/>
        </w:rPr>
        <w:t xml:space="preserve"> Systems Operations Integration Center, Irvine, CA </w:t>
      </w:r>
    </w:p>
    <w:p w14:paraId="76E5D48A" w14:textId="77777777" w:rsidR="00E14885" w:rsidRPr="00A30C69" w:rsidRDefault="00E14885" w:rsidP="00E14885">
      <w:pPr>
        <w:jc w:val="both"/>
        <w:outlineLvl w:val="0"/>
        <w:rPr>
          <w:rFonts w:ascii="Arial" w:hAnsi="Arial" w:cs="Arial"/>
          <w:b/>
          <w:i/>
        </w:rPr>
      </w:pPr>
      <w:r w:rsidRPr="00A30C69">
        <w:rPr>
          <w:rFonts w:ascii="Arial" w:hAnsi="Arial" w:cs="Arial"/>
          <w:b/>
          <w:i/>
        </w:rPr>
        <w:t>IBM NA Satellite Integr</w:t>
      </w:r>
      <w:r>
        <w:rPr>
          <w:rFonts w:ascii="Arial" w:hAnsi="Arial" w:cs="Arial"/>
          <w:b/>
          <w:i/>
        </w:rPr>
        <w:t xml:space="preserve">ation Solutions Architect*                                                </w:t>
      </w:r>
      <w:r w:rsidRPr="00C225C4">
        <w:rPr>
          <w:rFonts w:ascii="Arial" w:hAnsi="Arial" w:cs="Arial"/>
          <w:b/>
        </w:rPr>
        <w:t>Oct 2015 – Mar 2016</w:t>
      </w:r>
      <w:r w:rsidRPr="00773903">
        <w:rPr>
          <w:rFonts w:ascii="Arial" w:hAnsi="Arial" w:cs="Arial"/>
        </w:rPr>
        <w:t xml:space="preserve"> </w:t>
      </w:r>
      <w:r w:rsidRPr="00A30C69">
        <w:rPr>
          <w:rFonts w:ascii="Arial" w:hAnsi="Arial" w:cs="Arial"/>
        </w:rPr>
        <w:t xml:space="preserve">                     </w:t>
      </w:r>
    </w:p>
    <w:p w14:paraId="6A17B99A" w14:textId="77777777" w:rsidR="00E14885" w:rsidRPr="00787B30" w:rsidRDefault="00E14885" w:rsidP="00E14885">
      <w:pPr>
        <w:jc w:val="both"/>
        <w:outlineLvl w:val="0"/>
        <w:rPr>
          <w:rFonts w:ascii="Arial" w:hAnsi="Arial" w:cs="Arial"/>
        </w:rPr>
      </w:pPr>
      <w:r w:rsidRPr="00A30C69">
        <w:rPr>
          <w:rFonts w:ascii="Arial" w:hAnsi="Arial" w:cs="Arial"/>
        </w:rPr>
        <w:t xml:space="preserve">IBM NA Satellite Integration Operations Solutions Architect - Strategic IBM Enterprise Accounts. </w:t>
      </w:r>
    </w:p>
    <w:p w14:paraId="2B38325F" w14:textId="657D9499" w:rsidR="00E14885" w:rsidRDefault="00E14885" w:rsidP="00E14885">
      <w:pPr>
        <w:rPr>
          <w:rFonts w:ascii="Arial" w:hAnsi="Arial" w:cs="Arial"/>
          <w:b/>
          <w:sz w:val="16"/>
          <w:szCs w:val="16"/>
        </w:rPr>
      </w:pPr>
    </w:p>
    <w:p w14:paraId="1DBAA7D2" w14:textId="77777777" w:rsidR="00F06FA0" w:rsidRPr="006C16D1" w:rsidRDefault="00F06FA0" w:rsidP="00E14885">
      <w:pPr>
        <w:rPr>
          <w:rFonts w:ascii="Arial" w:hAnsi="Arial" w:cs="Arial"/>
          <w:b/>
          <w:sz w:val="16"/>
          <w:szCs w:val="16"/>
        </w:rPr>
      </w:pPr>
    </w:p>
    <w:p w14:paraId="25F12FCB" w14:textId="77777777" w:rsidR="00E14885" w:rsidRPr="00FE314E" w:rsidRDefault="00E14885" w:rsidP="00E14885">
      <w:pPr>
        <w:rPr>
          <w:rFonts w:ascii="Arial" w:hAnsi="Arial" w:cs="Arial"/>
          <w:b/>
          <w:sz w:val="24"/>
          <w:szCs w:val="24"/>
        </w:rPr>
      </w:pPr>
      <w:r w:rsidRPr="00A30C69">
        <w:rPr>
          <w:rFonts w:ascii="Arial" w:hAnsi="Arial" w:cs="Arial"/>
          <w:b/>
          <w:sz w:val="24"/>
          <w:szCs w:val="24"/>
        </w:rPr>
        <w:t>Mattel (</w:t>
      </w:r>
      <w:r w:rsidRPr="00A30C69">
        <w:rPr>
          <w:rFonts w:ascii="Arial" w:hAnsi="Arial" w:cs="Arial"/>
          <w:b/>
          <w:i/>
        </w:rPr>
        <w:t>World’s Largest $6B Toy Sales, Marketing &amp; Manufacturing Co</w:t>
      </w:r>
      <w:r w:rsidRPr="00A30C69">
        <w:rPr>
          <w:rFonts w:ascii="Arial" w:hAnsi="Arial" w:cs="Arial"/>
          <w:b/>
          <w:sz w:val="22"/>
          <w:szCs w:val="22"/>
        </w:rPr>
        <w:t>), Los Angeles, CA</w:t>
      </w:r>
      <w:r w:rsidRPr="00A30C69">
        <w:rPr>
          <w:rFonts w:ascii="Arial" w:hAnsi="Arial" w:cs="Arial"/>
          <w:b/>
          <w:sz w:val="24"/>
          <w:szCs w:val="24"/>
        </w:rPr>
        <w:t xml:space="preserve"> </w:t>
      </w:r>
      <w:r w:rsidRPr="00A30C69">
        <w:rPr>
          <w:rFonts w:ascii="Arial" w:hAnsi="Arial" w:cs="Arial"/>
          <w:b/>
          <w:i/>
        </w:rPr>
        <w:t>Enterprise Solution Architect</w:t>
      </w:r>
      <w:r>
        <w:rPr>
          <w:rFonts w:ascii="Arial" w:hAnsi="Arial" w:cs="Arial"/>
          <w:b/>
          <w:i/>
        </w:rPr>
        <w:t xml:space="preserve">* / PM                                                                                </w:t>
      </w:r>
      <w:r w:rsidRPr="00773903">
        <w:rPr>
          <w:rFonts w:ascii="Arial" w:hAnsi="Arial" w:cs="Arial"/>
          <w:b/>
        </w:rPr>
        <w:t>May – June 2015</w:t>
      </w:r>
      <w:r w:rsidRPr="00A30C69">
        <w:rPr>
          <w:rFonts w:ascii="Arial" w:hAnsi="Arial" w:cs="Arial"/>
        </w:rPr>
        <w:t xml:space="preserve">                        </w:t>
      </w:r>
    </w:p>
    <w:p w14:paraId="30C34AF3" w14:textId="77777777" w:rsidR="00E14885" w:rsidRPr="00A30C69" w:rsidRDefault="00E14885" w:rsidP="00E14885">
      <w:pPr>
        <w:jc w:val="both"/>
        <w:outlineLvl w:val="0"/>
        <w:rPr>
          <w:rFonts w:ascii="Arial" w:hAnsi="Arial" w:cs="Arial"/>
        </w:rPr>
      </w:pPr>
      <w:r w:rsidRPr="00A30C69">
        <w:rPr>
          <w:rFonts w:ascii="Arial" w:hAnsi="Arial" w:cs="Arial"/>
        </w:rPr>
        <w:t xml:space="preserve">Responsible for Enterprise Applications and overall Technical Solutions Architecture for the strategic ERP Oracle Financials, SAP </w:t>
      </w:r>
      <w:proofErr w:type="spellStart"/>
      <w:r w:rsidRPr="00A30C69">
        <w:rPr>
          <w:rFonts w:ascii="Arial" w:hAnsi="Arial" w:cs="Arial"/>
        </w:rPr>
        <w:t>Ariba</w:t>
      </w:r>
      <w:proofErr w:type="spellEnd"/>
      <w:r w:rsidRPr="00A30C69">
        <w:rPr>
          <w:rFonts w:ascii="Arial" w:hAnsi="Arial" w:cs="Arial"/>
        </w:rPr>
        <w:t xml:space="preserve"> Enhancements project and, </w:t>
      </w:r>
      <w:r w:rsidRPr="00A30C69">
        <w:rPr>
          <w:rFonts w:ascii="Arial" w:hAnsi="Arial" w:cs="Arial"/>
          <w:b/>
          <w:i/>
        </w:rPr>
        <w:t>in less than 2 weeks,</w:t>
      </w:r>
      <w:r w:rsidRPr="00A30C69">
        <w:rPr>
          <w:rFonts w:ascii="Arial" w:hAnsi="Arial" w:cs="Arial"/>
          <w:b/>
        </w:rPr>
        <w:t xml:space="preserve"> AUTHORED and gained IT ARB APPROVAL(!)</w:t>
      </w:r>
      <w:r>
        <w:rPr>
          <w:rFonts w:ascii="Arial" w:hAnsi="Arial" w:cs="Arial"/>
        </w:rPr>
        <w:t xml:space="preserve">  </w:t>
      </w:r>
      <w:r w:rsidRPr="00A30C69">
        <w:rPr>
          <w:rFonts w:ascii="Arial" w:hAnsi="Arial" w:cs="Arial"/>
        </w:rPr>
        <w:t>Provide documentation and “hands-on” technical leadership for the BRD, MATAR/ARB review meetings as well as manage all aspects of the</w:t>
      </w:r>
      <w:r>
        <w:rPr>
          <w:rFonts w:ascii="Arial" w:hAnsi="Arial" w:cs="Arial"/>
        </w:rPr>
        <w:t xml:space="preserve"> MS Azure</w:t>
      </w:r>
      <w:r w:rsidRPr="00A30C69">
        <w:rPr>
          <w:rFonts w:ascii="Arial" w:hAnsi="Arial" w:cs="Arial"/>
        </w:rPr>
        <w:t xml:space="preserve"> Agile process.  </w:t>
      </w:r>
    </w:p>
    <w:p w14:paraId="5C79AB3D" w14:textId="5B6A35EC" w:rsidR="00AE7519" w:rsidRDefault="00AE7519" w:rsidP="00E14885">
      <w:pPr>
        <w:jc w:val="both"/>
        <w:outlineLvl w:val="0"/>
        <w:rPr>
          <w:rFonts w:ascii="Arial" w:hAnsi="Arial" w:cs="Arial"/>
          <w:b/>
          <w:sz w:val="16"/>
          <w:szCs w:val="16"/>
        </w:rPr>
      </w:pPr>
    </w:p>
    <w:p w14:paraId="07576EB9" w14:textId="77777777" w:rsidR="00F06FA0" w:rsidRPr="00A30C69" w:rsidRDefault="00F06FA0" w:rsidP="00E14885">
      <w:pPr>
        <w:jc w:val="both"/>
        <w:outlineLvl w:val="0"/>
        <w:rPr>
          <w:rFonts w:ascii="Arial" w:hAnsi="Arial" w:cs="Arial"/>
          <w:b/>
          <w:sz w:val="16"/>
          <w:szCs w:val="16"/>
        </w:rPr>
      </w:pPr>
    </w:p>
    <w:p w14:paraId="7776908B" w14:textId="77777777" w:rsidR="00E14885" w:rsidRPr="00A30C69" w:rsidRDefault="00E14885" w:rsidP="00E14885">
      <w:pPr>
        <w:jc w:val="both"/>
        <w:outlineLvl w:val="0"/>
        <w:rPr>
          <w:rFonts w:ascii="Arial" w:hAnsi="Arial" w:cs="Arial"/>
          <w:b/>
          <w:sz w:val="24"/>
          <w:szCs w:val="24"/>
        </w:rPr>
      </w:pPr>
      <w:r w:rsidRPr="00A30C69">
        <w:rPr>
          <w:rFonts w:ascii="Arial" w:hAnsi="Arial" w:cs="Arial"/>
          <w:b/>
          <w:sz w:val="24"/>
          <w:szCs w:val="24"/>
        </w:rPr>
        <w:t xml:space="preserve">NiSource </w:t>
      </w:r>
      <w:r w:rsidRPr="00A30C69">
        <w:rPr>
          <w:rFonts w:ascii="Arial" w:hAnsi="Arial" w:cs="Arial"/>
          <w:b/>
          <w:sz w:val="22"/>
          <w:szCs w:val="22"/>
        </w:rPr>
        <w:t>(</w:t>
      </w:r>
      <w:r w:rsidRPr="00A30C69">
        <w:rPr>
          <w:rFonts w:ascii="Arial" w:hAnsi="Arial" w:cs="Arial"/>
          <w:b/>
          <w:i/>
          <w:sz w:val="22"/>
          <w:szCs w:val="22"/>
        </w:rPr>
        <w:t>Large $5B East Coast / Mid-West US Energy Company</w:t>
      </w:r>
      <w:r w:rsidRPr="00A30C69">
        <w:rPr>
          <w:rFonts w:ascii="Arial" w:hAnsi="Arial" w:cs="Arial"/>
          <w:b/>
          <w:sz w:val="22"/>
          <w:szCs w:val="22"/>
        </w:rPr>
        <w:t>), Gary, IN</w:t>
      </w:r>
      <w:r w:rsidRPr="00A30C69">
        <w:rPr>
          <w:rFonts w:ascii="Arial" w:hAnsi="Arial" w:cs="Arial"/>
          <w:b/>
          <w:sz w:val="24"/>
          <w:szCs w:val="24"/>
        </w:rPr>
        <w:t xml:space="preserve"> </w:t>
      </w:r>
    </w:p>
    <w:p w14:paraId="1A9421A1" w14:textId="77777777" w:rsidR="00E14885" w:rsidRPr="00A30C69" w:rsidRDefault="00E14885" w:rsidP="00E14885">
      <w:pPr>
        <w:jc w:val="both"/>
        <w:outlineLvl w:val="0"/>
        <w:rPr>
          <w:rFonts w:ascii="Arial" w:hAnsi="Arial" w:cs="Arial"/>
        </w:rPr>
      </w:pPr>
      <w:r w:rsidRPr="00A30C69">
        <w:rPr>
          <w:rFonts w:ascii="Arial" w:hAnsi="Arial" w:cs="Arial"/>
          <w:b/>
          <w:i/>
        </w:rPr>
        <w:t>Ent</w:t>
      </w:r>
      <w:r>
        <w:rPr>
          <w:rFonts w:ascii="Arial" w:hAnsi="Arial" w:cs="Arial"/>
          <w:b/>
          <w:i/>
        </w:rPr>
        <w:t>erprise Solution Architect / PM*</w:t>
      </w:r>
      <w:r w:rsidRPr="00A30C69">
        <w:rPr>
          <w:rFonts w:ascii="Arial" w:hAnsi="Arial" w:cs="Arial"/>
          <w:b/>
          <w:i/>
        </w:rPr>
        <w:t xml:space="preserve"> – Core Team</w:t>
      </w:r>
      <w:r>
        <w:rPr>
          <w:rFonts w:ascii="Arial" w:hAnsi="Arial" w:cs="Arial"/>
          <w:b/>
          <w:i/>
        </w:rPr>
        <w:t xml:space="preserve">                                                        </w:t>
      </w:r>
      <w:r w:rsidRPr="00A30C69">
        <w:rPr>
          <w:rFonts w:ascii="Arial" w:hAnsi="Arial" w:cs="Arial"/>
          <w:b/>
          <w:i/>
        </w:rPr>
        <w:t xml:space="preserve"> </w:t>
      </w:r>
      <w:r w:rsidRPr="00773903">
        <w:rPr>
          <w:rFonts w:ascii="Arial" w:hAnsi="Arial" w:cs="Arial"/>
          <w:b/>
        </w:rPr>
        <w:t>May – June 2014</w:t>
      </w:r>
      <w:r w:rsidRPr="00A30C69">
        <w:rPr>
          <w:rFonts w:ascii="Arial" w:hAnsi="Arial" w:cs="Arial"/>
        </w:rPr>
        <w:t xml:space="preserve"> </w:t>
      </w:r>
    </w:p>
    <w:p w14:paraId="7017B714" w14:textId="77777777" w:rsidR="00AE7519" w:rsidRDefault="00E14885" w:rsidP="00E14885">
      <w:pPr>
        <w:jc w:val="both"/>
        <w:outlineLvl w:val="0"/>
        <w:rPr>
          <w:rFonts w:ascii="Arial" w:hAnsi="Arial" w:cs="Arial"/>
        </w:rPr>
      </w:pPr>
      <w:r w:rsidRPr="00A30C69">
        <w:rPr>
          <w:rFonts w:ascii="Arial" w:hAnsi="Arial" w:cs="Arial"/>
        </w:rPr>
        <w:t xml:space="preserve">Responsible for the Enterprise Applications and Solutions Architecture for the strategic Customer Emergency Alert Notification Project for NiSource Corporate for all Executive Stakeholders.  </w:t>
      </w:r>
      <w:r w:rsidRPr="00A30C69">
        <w:rPr>
          <w:rFonts w:ascii="Arial" w:hAnsi="Arial" w:cs="Arial"/>
          <w:b/>
        </w:rPr>
        <w:t xml:space="preserve">Successfully Authored and lead the IT ARB Executive Business &amp; Technical Review and gained Approval </w:t>
      </w:r>
      <w:r w:rsidRPr="00A30C69">
        <w:rPr>
          <w:rFonts w:ascii="Arial" w:hAnsi="Arial" w:cs="Arial"/>
        </w:rPr>
        <w:t>for the Application SW and HW IT platforms for the project</w:t>
      </w:r>
      <w:r w:rsidRPr="00A30C69">
        <w:rPr>
          <w:rFonts w:ascii="Arial" w:hAnsi="Arial" w:cs="Arial"/>
          <w:b/>
        </w:rPr>
        <w:t xml:space="preserve"> </w:t>
      </w:r>
      <w:r w:rsidRPr="00A30C69">
        <w:rPr>
          <w:rFonts w:ascii="Arial" w:hAnsi="Arial" w:cs="Arial"/>
        </w:rPr>
        <w:t xml:space="preserve">- including IBM SOA and ESB, Oracle Fusion </w:t>
      </w:r>
      <w:r>
        <w:rPr>
          <w:rFonts w:ascii="Arial" w:hAnsi="Arial" w:cs="Arial"/>
        </w:rPr>
        <w:t>Middleware, MS Azure</w:t>
      </w:r>
      <w:r w:rsidRPr="00A30C69">
        <w:rPr>
          <w:rFonts w:ascii="Arial" w:hAnsi="Arial" w:cs="Arial"/>
        </w:rPr>
        <w:t xml:space="preserve"> and SaaS (TFCC CRM) Hybrid Cloud</w:t>
      </w:r>
      <w:r>
        <w:rPr>
          <w:rFonts w:ascii="Arial" w:hAnsi="Arial" w:cs="Arial"/>
        </w:rPr>
        <w:t xml:space="preserve"> MS</w:t>
      </w:r>
      <w:r w:rsidRPr="00A30C69">
        <w:rPr>
          <w:rFonts w:ascii="Arial" w:hAnsi="Arial" w:cs="Arial"/>
        </w:rPr>
        <w:t xml:space="preserve"> Azure. </w:t>
      </w:r>
    </w:p>
    <w:p w14:paraId="3FDADE27" w14:textId="27AB4235" w:rsidR="00E14885" w:rsidRPr="00AE7519" w:rsidRDefault="00E14885" w:rsidP="00E14885">
      <w:pPr>
        <w:jc w:val="both"/>
        <w:outlineLvl w:val="0"/>
        <w:rPr>
          <w:rFonts w:ascii="Arial" w:hAnsi="Arial" w:cs="Arial"/>
        </w:rPr>
      </w:pPr>
      <w:r w:rsidRPr="00A30C69">
        <w:rPr>
          <w:rFonts w:ascii="Arial" w:hAnsi="Arial" w:cs="Arial"/>
        </w:rPr>
        <w:t xml:space="preserve">  </w:t>
      </w:r>
    </w:p>
    <w:p w14:paraId="109AC691" w14:textId="09D5BF02" w:rsidR="00E14885" w:rsidRPr="00AE7519" w:rsidRDefault="00E14885" w:rsidP="00AE7519">
      <w:pPr>
        <w:rPr>
          <w:rFonts w:ascii="Arial" w:hAnsi="Arial" w:cs="Arial"/>
          <w:b/>
          <w:sz w:val="16"/>
          <w:szCs w:val="16"/>
        </w:rPr>
      </w:pPr>
      <w:r w:rsidRPr="00A30C69">
        <w:rPr>
          <w:rFonts w:ascii="Arial" w:hAnsi="Arial" w:cs="Arial"/>
          <w:b/>
          <w:sz w:val="24"/>
          <w:szCs w:val="24"/>
        </w:rPr>
        <w:t xml:space="preserve">DirecTV, El Segundo, CA </w:t>
      </w:r>
    </w:p>
    <w:p w14:paraId="1CC06C1D" w14:textId="77777777" w:rsidR="00E14885" w:rsidRPr="00A30C69" w:rsidRDefault="00E14885" w:rsidP="00E14885">
      <w:pPr>
        <w:jc w:val="both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</w:rPr>
        <w:t xml:space="preserve">Principal </w:t>
      </w:r>
      <w:r w:rsidRPr="00A30C69">
        <w:rPr>
          <w:rFonts w:ascii="Arial" w:hAnsi="Arial" w:cs="Arial"/>
          <w:b/>
          <w:i/>
        </w:rPr>
        <w:t>Enterprise Solution Architect</w:t>
      </w:r>
      <w:r>
        <w:rPr>
          <w:rFonts w:ascii="Arial" w:hAnsi="Arial" w:cs="Arial"/>
          <w:b/>
          <w:i/>
        </w:rPr>
        <w:t>* / PM</w:t>
      </w:r>
      <w:r w:rsidRPr="00A30C69">
        <w:rPr>
          <w:rFonts w:ascii="Arial" w:hAnsi="Arial" w:cs="Arial"/>
          <w:b/>
          <w:i/>
        </w:rPr>
        <w:t xml:space="preserve"> </w:t>
      </w:r>
      <w:r>
        <w:rPr>
          <w:rFonts w:ascii="Arial" w:hAnsi="Arial" w:cs="Arial"/>
          <w:b/>
          <w:i/>
        </w:rPr>
        <w:t xml:space="preserve">                                                                 </w:t>
      </w:r>
      <w:r w:rsidRPr="00773903">
        <w:rPr>
          <w:rFonts w:ascii="Arial" w:hAnsi="Arial" w:cs="Arial"/>
          <w:b/>
        </w:rPr>
        <w:t>July – Nov 2013</w:t>
      </w:r>
      <w:r w:rsidRPr="00A30C69">
        <w:rPr>
          <w:rFonts w:ascii="Arial" w:hAnsi="Arial" w:cs="Arial"/>
        </w:rPr>
        <w:t xml:space="preserve">                               </w:t>
      </w:r>
    </w:p>
    <w:p w14:paraId="1D005A4C" w14:textId="77777777" w:rsidR="00E14885" w:rsidRDefault="00E14885" w:rsidP="00E14885">
      <w:pPr>
        <w:jc w:val="both"/>
        <w:outlineLvl w:val="0"/>
        <w:rPr>
          <w:rFonts w:cs="Arial"/>
          <w:sz w:val="32"/>
        </w:rPr>
      </w:pPr>
      <w:r w:rsidRPr="00A30C69">
        <w:rPr>
          <w:rFonts w:ascii="Arial" w:hAnsi="Arial" w:cs="Arial"/>
        </w:rPr>
        <w:t xml:space="preserve">Responsible for applications and solutions architecture for the strategic “customer facing” Revenue (Sales) and Marketing Divisions of DirecTV. Successfully lead the Executive Business &amp; Technical Review and </w:t>
      </w:r>
      <w:r w:rsidRPr="00A30C69">
        <w:rPr>
          <w:rFonts w:ascii="Arial" w:hAnsi="Arial" w:cs="Arial"/>
          <w:b/>
          <w:i/>
        </w:rPr>
        <w:t>gained Approval for the High Level Design (HLD)</w:t>
      </w:r>
      <w:r w:rsidRPr="00A30C69">
        <w:rPr>
          <w:rFonts w:ascii="Arial" w:hAnsi="Arial" w:cs="Arial"/>
        </w:rPr>
        <w:t xml:space="preserve"> for the Application SW and HW IT platforms for the </w:t>
      </w:r>
      <w:proofErr w:type="spellStart"/>
      <w:r w:rsidRPr="00A30C69">
        <w:rPr>
          <w:rFonts w:ascii="Arial" w:hAnsi="Arial" w:cs="Arial"/>
        </w:rPr>
        <w:t>LifeShield</w:t>
      </w:r>
      <w:proofErr w:type="spellEnd"/>
      <w:r w:rsidRPr="00A30C69">
        <w:rPr>
          <w:rFonts w:ascii="Arial" w:hAnsi="Arial" w:cs="Arial"/>
        </w:rPr>
        <w:t xml:space="preserve"> Integration project. The Application SW and HW IT platforms included IBM SOA ESB, Oracle Middlew</w:t>
      </w:r>
      <w:r>
        <w:rPr>
          <w:rFonts w:ascii="Arial" w:hAnsi="Arial" w:cs="Arial"/>
        </w:rPr>
        <w:t>are, Microsoft MS Azure</w:t>
      </w:r>
      <w:r w:rsidRPr="00A30C69">
        <w:rPr>
          <w:rFonts w:ascii="Arial" w:hAnsi="Arial" w:cs="Arial"/>
        </w:rPr>
        <w:t xml:space="preserve"> client systems and Hybrid Cloud </w:t>
      </w:r>
      <w:proofErr w:type="spellStart"/>
      <w:r w:rsidRPr="00A30C69">
        <w:rPr>
          <w:rFonts w:ascii="Arial" w:hAnsi="Arial" w:cs="Arial"/>
        </w:rPr>
        <w:t>LifeShield</w:t>
      </w:r>
      <w:proofErr w:type="spellEnd"/>
      <w:r w:rsidRPr="00A30C69">
        <w:rPr>
          <w:rFonts w:ascii="Arial" w:hAnsi="Arial" w:cs="Arial"/>
        </w:rPr>
        <w:t xml:space="preserve"> (IaaS/PaaS/SaaS) for the major project.                                                                           </w:t>
      </w:r>
      <w:r w:rsidRPr="00A30C69">
        <w:rPr>
          <w:rFonts w:ascii="Arial" w:hAnsi="Arial" w:cs="Arial"/>
          <w:b/>
        </w:rPr>
        <w:t xml:space="preserve">* </w:t>
      </w:r>
      <w:r w:rsidRPr="00A30C69">
        <w:rPr>
          <w:rFonts w:ascii="Arial" w:hAnsi="Arial" w:cs="Arial"/>
        </w:rPr>
        <w:t>= Consultant</w:t>
      </w:r>
    </w:p>
    <w:p w14:paraId="3194CD35" w14:textId="77777777" w:rsidR="00E14885" w:rsidRPr="000C66EB" w:rsidRDefault="00E14885" w:rsidP="00E14885">
      <w:pPr>
        <w:jc w:val="both"/>
        <w:outlineLvl w:val="0"/>
        <w:rPr>
          <w:rFonts w:ascii="Arial" w:hAnsi="Arial" w:cs="Arial"/>
          <w:b/>
          <w:sz w:val="16"/>
          <w:szCs w:val="16"/>
        </w:rPr>
      </w:pPr>
    </w:p>
    <w:p w14:paraId="34913B8D" w14:textId="77777777" w:rsidR="00E14885" w:rsidRPr="000C66EB" w:rsidRDefault="00E14885" w:rsidP="00E14885">
      <w:pPr>
        <w:jc w:val="both"/>
        <w:outlineLvl w:val="0"/>
        <w:rPr>
          <w:rFonts w:ascii="Arial" w:hAnsi="Arial" w:cs="Arial"/>
          <w:b/>
          <w:sz w:val="24"/>
          <w:szCs w:val="24"/>
        </w:rPr>
      </w:pPr>
      <w:r w:rsidRPr="000C66EB">
        <w:rPr>
          <w:rFonts w:cs="Arial"/>
          <w:b/>
          <w:sz w:val="24"/>
          <w:szCs w:val="24"/>
        </w:rPr>
        <w:t xml:space="preserve">Blue Cross Blue Shield (BCBS) North Carolina, Durham, NC </w:t>
      </w:r>
    </w:p>
    <w:p w14:paraId="42A66D22" w14:textId="77777777" w:rsidR="00E14885" w:rsidRPr="00DF32A4" w:rsidRDefault="00E14885" w:rsidP="00E14885">
      <w:pPr>
        <w:pStyle w:val="BodyText3"/>
        <w:outlineLvl w:val="0"/>
        <w:rPr>
          <w:rFonts w:cs="Arial"/>
          <w:b/>
          <w:i/>
        </w:rPr>
      </w:pPr>
      <w:r>
        <w:rPr>
          <w:rFonts w:cs="Arial"/>
          <w:b/>
          <w:i/>
        </w:rPr>
        <w:t>Enterprise Solution</w:t>
      </w:r>
      <w:r w:rsidRPr="00C25FB5">
        <w:rPr>
          <w:rFonts w:cs="Arial"/>
          <w:b/>
          <w:i/>
        </w:rPr>
        <w:t xml:space="preserve"> Architect</w:t>
      </w:r>
      <w:r>
        <w:rPr>
          <w:rFonts w:cs="Arial"/>
          <w:b/>
          <w:i/>
        </w:rPr>
        <w:t xml:space="preserve"> / PM*</w:t>
      </w:r>
      <w:r w:rsidRPr="00C25FB5">
        <w:rPr>
          <w:rFonts w:cs="Arial"/>
          <w:b/>
          <w:i/>
        </w:rPr>
        <w:t xml:space="preserve"> – En</w:t>
      </w:r>
      <w:r>
        <w:rPr>
          <w:rFonts w:cs="Arial"/>
          <w:b/>
          <w:i/>
        </w:rPr>
        <w:t xml:space="preserve">terprise Architecture Dept.                         </w:t>
      </w:r>
      <w:r w:rsidRPr="00773903">
        <w:rPr>
          <w:rFonts w:cs="Arial"/>
          <w:b/>
        </w:rPr>
        <w:t>Jan – April 2013</w:t>
      </w:r>
      <w:r>
        <w:rPr>
          <w:rFonts w:cs="Arial"/>
          <w:b/>
          <w:i/>
        </w:rPr>
        <w:t xml:space="preserve">               </w:t>
      </w:r>
      <w:r w:rsidRPr="00773903">
        <w:rPr>
          <w:rFonts w:cs="Arial"/>
          <w:sz w:val="18"/>
        </w:rPr>
        <w:t xml:space="preserve">                              </w:t>
      </w:r>
    </w:p>
    <w:p w14:paraId="05B59430" w14:textId="77777777" w:rsidR="00E14885" w:rsidRPr="00311B68" w:rsidRDefault="00E14885" w:rsidP="00E14885">
      <w:pPr>
        <w:pStyle w:val="BodyText3"/>
        <w:outlineLvl w:val="0"/>
        <w:rPr>
          <w:rFonts w:cs="Arial"/>
        </w:rPr>
      </w:pPr>
      <w:r w:rsidRPr="005C1074">
        <w:rPr>
          <w:rFonts w:cs="Arial"/>
        </w:rPr>
        <w:t xml:space="preserve">Responsible for the application and solution architecture for the </w:t>
      </w:r>
      <w:proofErr w:type="spellStart"/>
      <w:r w:rsidRPr="005C1074">
        <w:rPr>
          <w:rFonts w:cs="Arial"/>
        </w:rPr>
        <w:t>ObamaCare</w:t>
      </w:r>
      <w:proofErr w:type="spellEnd"/>
      <w:r w:rsidRPr="005C1074">
        <w:rPr>
          <w:rFonts w:cs="Arial"/>
        </w:rPr>
        <w:t xml:space="preserve"> Affordable Care Act (ACA) Federal and Private Exchanges for BCBS in North Carolina.</w:t>
      </w:r>
      <w:r>
        <w:rPr>
          <w:rFonts w:cs="Arial"/>
        </w:rPr>
        <w:t xml:space="preserve">  </w:t>
      </w:r>
      <w:r w:rsidRPr="005C1074">
        <w:rPr>
          <w:rFonts w:cs="Arial"/>
        </w:rPr>
        <w:t>Application SW and HW IT platforms include IBM Mainframes SOA and ESB, Oracle Middl</w:t>
      </w:r>
      <w:r>
        <w:rPr>
          <w:rFonts w:cs="Arial"/>
        </w:rPr>
        <w:t>eware, MS Azure</w:t>
      </w:r>
      <w:r w:rsidRPr="005C1074">
        <w:rPr>
          <w:rFonts w:cs="Arial"/>
        </w:rPr>
        <w:t>.</w:t>
      </w:r>
      <w:r>
        <w:rPr>
          <w:rFonts w:cs="Arial"/>
        </w:rPr>
        <w:t xml:space="preserve">  </w:t>
      </w:r>
      <w:r w:rsidRPr="005C1074">
        <w:rPr>
          <w:rFonts w:cs="Arial"/>
        </w:rPr>
        <w:t>In addition, IBM RSA and SOA ESB utilized as well as</w:t>
      </w:r>
      <w:r>
        <w:rPr>
          <w:rFonts w:cs="Arial"/>
        </w:rPr>
        <w:t xml:space="preserve"> MS Azure </w:t>
      </w:r>
      <w:proofErr w:type="spellStart"/>
      <w:r>
        <w:rPr>
          <w:rFonts w:cs="Arial"/>
        </w:rPr>
        <w:t>IaaS,PaaS</w:t>
      </w:r>
      <w:r w:rsidRPr="005C1074">
        <w:rPr>
          <w:rFonts w:cs="Arial"/>
        </w:rPr>
        <w:t>,</w:t>
      </w:r>
      <w:r>
        <w:rPr>
          <w:rFonts w:cs="Arial"/>
        </w:rPr>
        <w:t>SaaS</w:t>
      </w:r>
      <w:proofErr w:type="spellEnd"/>
      <w:r>
        <w:rPr>
          <w:rFonts w:cs="Arial"/>
        </w:rPr>
        <w:t xml:space="preserve"> for</w:t>
      </w:r>
      <w:r w:rsidRPr="005C1074">
        <w:rPr>
          <w:rFonts w:cs="Arial"/>
        </w:rPr>
        <w:t xml:space="preserve"> State of NC University Student</w:t>
      </w:r>
      <w:r>
        <w:rPr>
          <w:rFonts w:cs="Arial"/>
        </w:rPr>
        <w:t xml:space="preserve"> Blue</w:t>
      </w:r>
      <w:r w:rsidRPr="005C1074">
        <w:rPr>
          <w:rFonts w:cs="Arial"/>
        </w:rPr>
        <w:t xml:space="preserve"> Insurance project.</w:t>
      </w:r>
      <w:r>
        <w:rPr>
          <w:rFonts w:cs="Arial"/>
        </w:rPr>
        <w:t xml:space="preserve">  </w:t>
      </w:r>
      <w:r w:rsidRPr="005C1074">
        <w:rPr>
          <w:rFonts w:cs="Arial"/>
        </w:rPr>
        <w:t xml:space="preserve">Major </w:t>
      </w:r>
      <w:proofErr w:type="spellStart"/>
      <w:r w:rsidRPr="005C1074">
        <w:rPr>
          <w:rFonts w:cs="Arial"/>
        </w:rPr>
        <w:t>ObamaCare</w:t>
      </w:r>
      <w:proofErr w:type="spellEnd"/>
      <w:r w:rsidRPr="005C1074">
        <w:rPr>
          <w:rFonts w:cs="Arial"/>
        </w:rPr>
        <w:t xml:space="preserve"> ACA projects included US Federal Healthcare Exchange Readiness for Individuals, Small / Medium Groups and Major Enterprise Corporations.</w:t>
      </w:r>
      <w:r>
        <w:rPr>
          <w:rFonts w:cs="Arial"/>
        </w:rPr>
        <w:t xml:space="preserve">                                             * = Consultant</w:t>
      </w:r>
      <w:r w:rsidRPr="005C1074">
        <w:rPr>
          <w:rFonts w:cs="Arial"/>
        </w:rPr>
        <w:t xml:space="preserve">    </w:t>
      </w:r>
    </w:p>
    <w:p w14:paraId="220298F5" w14:textId="77777777" w:rsidR="00E14885" w:rsidRPr="00DC20CD" w:rsidRDefault="00E14885" w:rsidP="00E14885">
      <w:pPr>
        <w:rPr>
          <w:rFonts w:cs="Arial"/>
        </w:rPr>
      </w:pPr>
    </w:p>
    <w:p w14:paraId="58B2A63A" w14:textId="77777777" w:rsidR="00E14885" w:rsidRPr="00DC20CD" w:rsidRDefault="00E14885" w:rsidP="00E14885">
      <w:pPr>
        <w:rPr>
          <w:rFonts w:cs="Arial"/>
          <w:b/>
          <w:sz w:val="22"/>
          <w:szCs w:val="22"/>
        </w:rPr>
      </w:pPr>
      <w:r w:rsidRPr="00DC20CD">
        <w:rPr>
          <w:rFonts w:cs="Arial"/>
          <w:b/>
          <w:sz w:val="28"/>
          <w:szCs w:val="28"/>
        </w:rPr>
        <w:t xml:space="preserve">United Health Group (UHG) </w:t>
      </w:r>
      <w:proofErr w:type="spellStart"/>
      <w:r w:rsidRPr="00DC20CD">
        <w:rPr>
          <w:rFonts w:cs="Arial"/>
          <w:b/>
          <w:sz w:val="28"/>
          <w:szCs w:val="28"/>
        </w:rPr>
        <w:t>ORx</w:t>
      </w:r>
      <w:proofErr w:type="spellEnd"/>
      <w:r w:rsidRPr="00DC20CD">
        <w:rPr>
          <w:rFonts w:cs="Arial"/>
          <w:b/>
          <w:sz w:val="28"/>
          <w:szCs w:val="28"/>
        </w:rPr>
        <w:t xml:space="preserve"> </w:t>
      </w:r>
      <w:r w:rsidRPr="00DC20CD">
        <w:rPr>
          <w:rFonts w:cs="Arial"/>
          <w:b/>
          <w:sz w:val="24"/>
          <w:szCs w:val="24"/>
        </w:rPr>
        <w:t xml:space="preserve">(- </w:t>
      </w:r>
      <w:r w:rsidRPr="00DC20CD">
        <w:rPr>
          <w:rFonts w:cs="Arial"/>
          <w:b/>
          <w:i/>
          <w:sz w:val="24"/>
          <w:szCs w:val="24"/>
        </w:rPr>
        <w:t>Fortune 1 Healthcare Co</w:t>
      </w:r>
      <w:r w:rsidRPr="00DC20CD">
        <w:rPr>
          <w:rFonts w:cs="Arial"/>
          <w:b/>
          <w:sz w:val="24"/>
          <w:szCs w:val="24"/>
        </w:rPr>
        <w:t>),</w:t>
      </w:r>
      <w:r w:rsidRPr="00DC20CD">
        <w:rPr>
          <w:rFonts w:cs="Arial"/>
          <w:b/>
          <w:sz w:val="28"/>
          <w:szCs w:val="28"/>
        </w:rPr>
        <w:t xml:space="preserve"> Irvine, CA</w:t>
      </w:r>
    </w:p>
    <w:p w14:paraId="589FD3E3" w14:textId="77777777" w:rsidR="00E14885" w:rsidRPr="00E920D5" w:rsidRDefault="00E14885" w:rsidP="00E14885">
      <w:pPr>
        <w:pStyle w:val="BodyText3"/>
        <w:outlineLvl w:val="0"/>
        <w:rPr>
          <w:rFonts w:cs="Arial"/>
          <w:b/>
          <w:i/>
        </w:rPr>
      </w:pPr>
      <w:r>
        <w:rPr>
          <w:rFonts w:cs="Arial"/>
          <w:b/>
          <w:i/>
        </w:rPr>
        <w:t>Director / Principal</w:t>
      </w:r>
      <w:r w:rsidRPr="00161C7A">
        <w:rPr>
          <w:rFonts w:cs="Arial"/>
          <w:b/>
          <w:i/>
        </w:rPr>
        <w:t xml:space="preserve"> Enterprise Architec</w:t>
      </w:r>
      <w:r>
        <w:rPr>
          <w:rFonts w:cs="Arial"/>
          <w:b/>
          <w:i/>
        </w:rPr>
        <w:t>t</w:t>
      </w:r>
      <w:r w:rsidRPr="00161C7A">
        <w:rPr>
          <w:rFonts w:cs="Arial"/>
          <w:b/>
          <w:i/>
        </w:rPr>
        <w:t xml:space="preserve"> / Sr. IT Solution Architect</w:t>
      </w:r>
      <w:r>
        <w:rPr>
          <w:rFonts w:cs="Arial"/>
          <w:b/>
          <w:i/>
        </w:rPr>
        <w:t xml:space="preserve">                  </w:t>
      </w:r>
      <w:r>
        <w:rPr>
          <w:rFonts w:cs="Arial"/>
          <w:b/>
        </w:rPr>
        <w:t>Nov 2009 to Oct 2012</w:t>
      </w:r>
    </w:p>
    <w:p w14:paraId="06909CFC" w14:textId="77777777" w:rsidR="00E14885" w:rsidRPr="006C31F2" w:rsidRDefault="00E14885" w:rsidP="00E14885">
      <w:pPr>
        <w:pStyle w:val="BodyText3"/>
        <w:outlineLvl w:val="0"/>
        <w:rPr>
          <w:rFonts w:cs="Arial"/>
          <w:sz w:val="16"/>
          <w:szCs w:val="16"/>
        </w:rPr>
      </w:pPr>
    </w:p>
    <w:p w14:paraId="74E32A23" w14:textId="77777777" w:rsidR="00E14885" w:rsidRDefault="00E14885" w:rsidP="00E14885">
      <w:pPr>
        <w:pStyle w:val="BodyText3"/>
        <w:outlineLvl w:val="0"/>
      </w:pPr>
      <w:r>
        <w:t xml:space="preserve">Established the UHG </w:t>
      </w:r>
      <w:proofErr w:type="spellStart"/>
      <w:r>
        <w:t>ORx</w:t>
      </w:r>
      <w:proofErr w:type="spellEnd"/>
      <w:r w:rsidRPr="00E46C82">
        <w:t xml:space="preserve"> IT Ent</w:t>
      </w:r>
      <w:r>
        <w:t xml:space="preserve">erprise Strategy &amp; Architecture </w:t>
      </w:r>
      <w:r w:rsidRPr="00E46C82">
        <w:t>OCI</w:t>
      </w:r>
      <w:r>
        <w:t xml:space="preserve">O Program by obtaining UHG </w:t>
      </w:r>
      <w:proofErr w:type="spellStart"/>
      <w:r>
        <w:t>Optum</w:t>
      </w:r>
      <w:r w:rsidRPr="00E46C82">
        <w:t>Rx</w:t>
      </w:r>
      <w:proofErr w:type="spellEnd"/>
      <w:r w:rsidRPr="00E46C82">
        <w:t xml:space="preserve"> ITARB, CIO,</w:t>
      </w:r>
      <w:r>
        <w:t xml:space="preserve"> VP, </w:t>
      </w:r>
      <w:r w:rsidRPr="00E46C82">
        <w:t xml:space="preserve">Director, etc. approval.  Recruited and assimilated 5 Level 29 Sr. IT Segment and Domain Architects, with potential plans for </w:t>
      </w:r>
      <w:r>
        <w:t xml:space="preserve">20+ </w:t>
      </w:r>
      <w:r w:rsidRPr="00E46C82">
        <w:t xml:space="preserve">additional Sr. Architects.  Selected as a member of the UHG </w:t>
      </w:r>
      <w:proofErr w:type="spellStart"/>
      <w:r w:rsidRPr="00E46C82">
        <w:t>OptumRx</w:t>
      </w:r>
      <w:proofErr w:type="spellEnd"/>
      <w:r w:rsidRPr="00E46C82">
        <w:t xml:space="preserve"> IT “Future Systems” (FS) Leadership Team.  Responsible for Sr. IT Enterprise </w:t>
      </w:r>
      <w:proofErr w:type="spellStart"/>
      <w:r w:rsidRPr="00E46C82">
        <w:t>Soln</w:t>
      </w:r>
      <w:proofErr w:type="spellEnd"/>
      <w:r w:rsidRPr="00E46C82">
        <w:t xml:space="preserve"> Arch systems integration of the UHG </w:t>
      </w:r>
      <w:proofErr w:type="spellStart"/>
      <w:r w:rsidRPr="00E46C82">
        <w:t>ORx</w:t>
      </w:r>
      <w:proofErr w:type="spellEnd"/>
      <w:r w:rsidRPr="00E46C82">
        <w:t xml:space="preserve"> system into UHG Corp Healthcare applications.  </w:t>
      </w:r>
    </w:p>
    <w:p w14:paraId="49D48291" w14:textId="77777777" w:rsidR="00E14885" w:rsidRPr="000942E2" w:rsidRDefault="00E14885" w:rsidP="00E14885">
      <w:pPr>
        <w:rPr>
          <w:rFonts w:ascii="Arial" w:hAnsi="Arial"/>
          <w:sz w:val="16"/>
          <w:szCs w:val="16"/>
        </w:rPr>
      </w:pPr>
    </w:p>
    <w:p w14:paraId="78A1C645" w14:textId="77777777" w:rsidR="00E14885" w:rsidRPr="008B06AE" w:rsidRDefault="00E14885" w:rsidP="00E14885">
      <w:pPr>
        <w:rPr>
          <w:rFonts w:ascii="Arial" w:hAnsi="Arial" w:cs="Arial"/>
        </w:rPr>
      </w:pPr>
      <w:r w:rsidRPr="008B06AE">
        <w:rPr>
          <w:rFonts w:ascii="Arial" w:hAnsi="Arial" w:cs="Arial"/>
        </w:rPr>
        <w:t>IBM RSA and IIB SOA/ESB</w:t>
      </w:r>
      <w:r>
        <w:rPr>
          <w:rFonts w:ascii="Arial" w:hAnsi="Arial" w:cs="Arial"/>
        </w:rPr>
        <w:t xml:space="preserve"> WebSphere, </w:t>
      </w:r>
      <w:proofErr w:type="spellStart"/>
      <w:r>
        <w:rPr>
          <w:rFonts w:ascii="Arial" w:hAnsi="Arial" w:cs="Arial"/>
        </w:rPr>
        <w:t>DataPower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etc</w:t>
      </w:r>
      <w:proofErr w:type="spellEnd"/>
      <w:r w:rsidRPr="008B06AE">
        <w:rPr>
          <w:rFonts w:ascii="Arial" w:hAnsi="Arial" w:cs="Arial"/>
        </w:rPr>
        <w:t xml:space="preserve"> utilized extensively as well as </w:t>
      </w:r>
      <w:r>
        <w:rPr>
          <w:rFonts w:ascii="Arial" w:hAnsi="Arial" w:cs="Arial"/>
        </w:rPr>
        <w:t xml:space="preserve">Oracle Fusion, MS Azure (PowerShell); Salesforce; </w:t>
      </w:r>
      <w:proofErr w:type="spellStart"/>
      <w:r>
        <w:rPr>
          <w:rFonts w:ascii="Arial" w:hAnsi="Arial" w:cs="Arial"/>
        </w:rPr>
        <w:t>Pegasystems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etc</w:t>
      </w:r>
      <w:proofErr w:type="spellEnd"/>
      <w:r>
        <w:rPr>
          <w:rFonts w:ascii="Arial" w:hAnsi="Arial" w:cs="Arial"/>
        </w:rPr>
        <w:t xml:space="preserve"> and I/P/</w:t>
      </w:r>
      <w:r w:rsidRPr="008B06AE">
        <w:rPr>
          <w:rFonts w:ascii="Arial" w:hAnsi="Arial" w:cs="Arial"/>
        </w:rPr>
        <w:t>SaaS Hybrid Cloud (Azure, AWS, HP, IBM, etc. evaluated</w:t>
      </w:r>
      <w:r>
        <w:rPr>
          <w:rFonts w:ascii="Arial" w:hAnsi="Arial" w:cs="Arial"/>
        </w:rPr>
        <w:t xml:space="preserve"> - Azure selected</w:t>
      </w:r>
      <w:r w:rsidRPr="008B06AE">
        <w:rPr>
          <w:rFonts w:ascii="Arial" w:hAnsi="Arial" w:cs="Arial"/>
        </w:rPr>
        <w:t xml:space="preserve">) for the major projects (- Salesforce.com selected for Sales). Delivered a comprehensive presentation of the UHG </w:t>
      </w:r>
      <w:proofErr w:type="spellStart"/>
      <w:r w:rsidRPr="008B06AE">
        <w:rPr>
          <w:rFonts w:ascii="Arial" w:hAnsi="Arial" w:cs="Arial"/>
        </w:rPr>
        <w:t>OptumRx</w:t>
      </w:r>
      <w:proofErr w:type="spellEnd"/>
      <w:r w:rsidRPr="008B06AE">
        <w:rPr>
          <w:rFonts w:ascii="Arial" w:hAnsi="Arial" w:cs="Arial"/>
        </w:rPr>
        <w:t xml:space="preserve"> IT E</w:t>
      </w:r>
      <w:r>
        <w:rPr>
          <w:rFonts w:ascii="Arial" w:hAnsi="Arial" w:cs="Arial"/>
        </w:rPr>
        <w:t>A</w:t>
      </w:r>
      <w:r w:rsidRPr="008B06AE">
        <w:rPr>
          <w:rFonts w:ascii="Arial" w:hAnsi="Arial" w:cs="Arial"/>
        </w:rPr>
        <w:t xml:space="preserve"> Strategy &amp; Architecture Program to UHG </w:t>
      </w:r>
      <w:proofErr w:type="spellStart"/>
      <w:r w:rsidRPr="008B06AE">
        <w:rPr>
          <w:rFonts w:ascii="Arial" w:hAnsi="Arial" w:cs="Arial"/>
        </w:rPr>
        <w:t>OptumRx</w:t>
      </w:r>
      <w:proofErr w:type="spellEnd"/>
      <w:r w:rsidRPr="008B06AE">
        <w:rPr>
          <w:rFonts w:ascii="Arial" w:hAnsi="Arial" w:cs="Arial"/>
        </w:rPr>
        <w:t xml:space="preserve"> IT CIO, Sr. Directors, Sr. Managers &amp; Team Leaders that included the following:</w:t>
      </w:r>
    </w:p>
    <w:p w14:paraId="71403DD9" w14:textId="77777777" w:rsidR="00E14885" w:rsidRPr="008B06AE" w:rsidRDefault="00E14885" w:rsidP="00E14885">
      <w:pPr>
        <w:pStyle w:val="BodyText3"/>
        <w:outlineLvl w:val="0"/>
        <w:rPr>
          <w:rFonts w:cs="Arial"/>
          <w:sz w:val="16"/>
          <w:szCs w:val="16"/>
        </w:rPr>
      </w:pPr>
    </w:p>
    <w:p w14:paraId="4891A68B" w14:textId="77777777" w:rsidR="00E14885" w:rsidRPr="00653BFB" w:rsidRDefault="00E14885" w:rsidP="00E14885">
      <w:pPr>
        <w:rPr>
          <w:b/>
          <w:sz w:val="22"/>
          <w:szCs w:val="22"/>
        </w:rPr>
      </w:pPr>
      <w:r w:rsidRPr="00653BFB">
        <w:rPr>
          <w:b/>
          <w:sz w:val="22"/>
          <w:szCs w:val="22"/>
        </w:rPr>
        <w:t>1. Fundamental EA / 4+1</w:t>
      </w:r>
      <w:r>
        <w:rPr>
          <w:b/>
          <w:sz w:val="22"/>
          <w:szCs w:val="22"/>
        </w:rPr>
        <w:t xml:space="preserve"> / TOGAF /</w:t>
      </w:r>
      <w:r w:rsidRPr="00653BFB">
        <w:rPr>
          <w:b/>
          <w:sz w:val="22"/>
          <w:szCs w:val="22"/>
        </w:rPr>
        <w:t xml:space="preserve"> Enterprise Architecture Organization documents</w:t>
      </w:r>
    </w:p>
    <w:p w14:paraId="16AEEDF4" w14:textId="77777777" w:rsidR="00E14885" w:rsidRPr="00653BFB" w:rsidRDefault="00E14885" w:rsidP="00E14885">
      <w:pPr>
        <w:rPr>
          <w:i/>
          <w:sz w:val="22"/>
          <w:szCs w:val="22"/>
        </w:rPr>
      </w:pPr>
      <w:r w:rsidRPr="00653BFB">
        <w:rPr>
          <w:i/>
          <w:sz w:val="22"/>
          <w:szCs w:val="22"/>
        </w:rPr>
        <w:t xml:space="preserve">Fundamental EA and Organizational principles utilized to establish the UHG </w:t>
      </w:r>
      <w:proofErr w:type="spellStart"/>
      <w:r w:rsidRPr="00653BFB">
        <w:rPr>
          <w:i/>
          <w:sz w:val="22"/>
          <w:szCs w:val="22"/>
        </w:rPr>
        <w:t>OptumRx</w:t>
      </w:r>
      <w:proofErr w:type="spellEnd"/>
      <w:r w:rsidRPr="00653BFB">
        <w:rPr>
          <w:i/>
          <w:sz w:val="22"/>
          <w:szCs w:val="22"/>
        </w:rPr>
        <w:t xml:space="preserve"> IT S&amp;A Program - approved by the UHG </w:t>
      </w:r>
      <w:proofErr w:type="spellStart"/>
      <w:r w:rsidRPr="00653BFB">
        <w:rPr>
          <w:i/>
          <w:sz w:val="22"/>
          <w:szCs w:val="22"/>
        </w:rPr>
        <w:t>OptumRx</w:t>
      </w:r>
      <w:proofErr w:type="spellEnd"/>
      <w:r w:rsidRPr="00653BFB">
        <w:rPr>
          <w:i/>
          <w:sz w:val="22"/>
          <w:szCs w:val="22"/>
        </w:rPr>
        <w:t xml:space="preserve"> IT ARB - CIO, Sr. Directors, etc.</w:t>
      </w:r>
    </w:p>
    <w:p w14:paraId="4FEB59BE" w14:textId="77777777" w:rsidR="00E14885" w:rsidRPr="00653BFB" w:rsidRDefault="00E14885" w:rsidP="00E14885">
      <w:pPr>
        <w:rPr>
          <w:b/>
          <w:sz w:val="22"/>
          <w:szCs w:val="22"/>
        </w:rPr>
      </w:pPr>
      <w:r w:rsidRPr="00653BFB">
        <w:rPr>
          <w:b/>
          <w:sz w:val="22"/>
          <w:szCs w:val="22"/>
        </w:rPr>
        <w:t xml:space="preserve">2. UHG ESP </w:t>
      </w:r>
      <w:proofErr w:type="spellStart"/>
      <w:r w:rsidRPr="00653BFB">
        <w:rPr>
          <w:b/>
          <w:sz w:val="22"/>
          <w:szCs w:val="22"/>
        </w:rPr>
        <w:t>OptumRx</w:t>
      </w:r>
      <w:proofErr w:type="spellEnd"/>
      <w:r w:rsidRPr="00653BFB">
        <w:rPr>
          <w:b/>
          <w:sz w:val="22"/>
          <w:szCs w:val="22"/>
        </w:rPr>
        <w:t xml:space="preserve"> IT Roadmap Program</w:t>
      </w:r>
    </w:p>
    <w:p w14:paraId="12DEBF65" w14:textId="77777777" w:rsidR="00E14885" w:rsidRPr="00653BFB" w:rsidRDefault="00E14885" w:rsidP="00E14885">
      <w:pPr>
        <w:rPr>
          <w:i/>
          <w:sz w:val="22"/>
          <w:szCs w:val="22"/>
        </w:rPr>
      </w:pPr>
      <w:r w:rsidRPr="00653BFB">
        <w:rPr>
          <w:i/>
          <w:sz w:val="22"/>
          <w:szCs w:val="22"/>
        </w:rPr>
        <w:t xml:space="preserve">Overview of the important UHG ESP </w:t>
      </w:r>
      <w:proofErr w:type="spellStart"/>
      <w:r w:rsidRPr="00653BFB">
        <w:rPr>
          <w:i/>
          <w:sz w:val="22"/>
          <w:szCs w:val="22"/>
        </w:rPr>
        <w:t>OptumRx</w:t>
      </w:r>
      <w:proofErr w:type="spellEnd"/>
      <w:r w:rsidRPr="00653BFB">
        <w:rPr>
          <w:i/>
          <w:sz w:val="22"/>
          <w:szCs w:val="22"/>
        </w:rPr>
        <w:t xml:space="preserve"> IT Roadmap (</w:t>
      </w:r>
      <w:proofErr w:type="spellStart"/>
      <w:r w:rsidRPr="00653BFB">
        <w:rPr>
          <w:i/>
          <w:sz w:val="22"/>
          <w:szCs w:val="22"/>
        </w:rPr>
        <w:t>Casewise</w:t>
      </w:r>
      <w:proofErr w:type="spellEnd"/>
      <w:r w:rsidRPr="00653BFB">
        <w:rPr>
          <w:i/>
          <w:sz w:val="22"/>
          <w:szCs w:val="22"/>
        </w:rPr>
        <w:t>) Program.</w:t>
      </w:r>
    </w:p>
    <w:p w14:paraId="0661325A" w14:textId="77777777" w:rsidR="00E14885" w:rsidRPr="00653BFB" w:rsidRDefault="00E14885" w:rsidP="00E14885">
      <w:pPr>
        <w:rPr>
          <w:i/>
          <w:sz w:val="22"/>
          <w:szCs w:val="22"/>
        </w:rPr>
      </w:pPr>
      <w:r w:rsidRPr="00653BFB">
        <w:rPr>
          <w:b/>
          <w:sz w:val="22"/>
          <w:szCs w:val="22"/>
        </w:rPr>
        <w:t xml:space="preserve">3. UHG </w:t>
      </w:r>
      <w:proofErr w:type="spellStart"/>
      <w:r w:rsidRPr="00653BFB">
        <w:rPr>
          <w:b/>
          <w:sz w:val="22"/>
          <w:szCs w:val="22"/>
        </w:rPr>
        <w:t>OptumRx</w:t>
      </w:r>
      <w:proofErr w:type="spellEnd"/>
      <w:r w:rsidRPr="00653BFB">
        <w:rPr>
          <w:b/>
          <w:sz w:val="22"/>
          <w:szCs w:val="22"/>
        </w:rPr>
        <w:t xml:space="preserve"> IT Enterprise Architecture Domain Mapping Methodology </w:t>
      </w:r>
      <w:r w:rsidRPr="00653BFB">
        <w:rPr>
          <w:i/>
          <w:sz w:val="22"/>
          <w:szCs w:val="22"/>
        </w:rPr>
        <w:t xml:space="preserve">Description of the Innovative UHG </w:t>
      </w:r>
      <w:proofErr w:type="spellStart"/>
      <w:r w:rsidRPr="00653BFB">
        <w:rPr>
          <w:i/>
          <w:sz w:val="22"/>
          <w:szCs w:val="22"/>
        </w:rPr>
        <w:t>OptumRx</w:t>
      </w:r>
      <w:proofErr w:type="spellEnd"/>
      <w:r w:rsidRPr="00653BFB">
        <w:rPr>
          <w:i/>
          <w:sz w:val="22"/>
          <w:szCs w:val="22"/>
        </w:rPr>
        <w:t xml:space="preserve"> IT S&amp;A Business Requirements Mapping Methodology – ensuring “Fair and Objective” </w:t>
      </w:r>
      <w:r w:rsidRPr="00653BFB">
        <w:rPr>
          <w:b/>
          <w:i/>
          <w:sz w:val="22"/>
          <w:szCs w:val="22"/>
        </w:rPr>
        <w:t>Switzerland-based</w:t>
      </w:r>
      <w:r w:rsidRPr="00653BFB">
        <w:rPr>
          <w:i/>
          <w:sz w:val="22"/>
          <w:szCs w:val="22"/>
        </w:rPr>
        <w:t xml:space="preserve"> (- Neutral) Technology Recommendations.</w:t>
      </w:r>
    </w:p>
    <w:p w14:paraId="59D5640F" w14:textId="77777777" w:rsidR="00E14885" w:rsidRPr="00653BFB" w:rsidRDefault="00E14885" w:rsidP="00E14885">
      <w:pPr>
        <w:rPr>
          <w:b/>
          <w:sz w:val="22"/>
          <w:szCs w:val="22"/>
        </w:rPr>
      </w:pPr>
      <w:r w:rsidRPr="00653BFB">
        <w:rPr>
          <w:b/>
          <w:sz w:val="22"/>
          <w:szCs w:val="22"/>
        </w:rPr>
        <w:t xml:space="preserve">4. UHG </w:t>
      </w:r>
      <w:proofErr w:type="spellStart"/>
      <w:r w:rsidRPr="00653BFB">
        <w:rPr>
          <w:b/>
          <w:sz w:val="22"/>
          <w:szCs w:val="22"/>
        </w:rPr>
        <w:t>OptumRx</w:t>
      </w:r>
      <w:proofErr w:type="spellEnd"/>
      <w:r w:rsidRPr="00653BFB">
        <w:rPr>
          <w:b/>
          <w:sz w:val="22"/>
          <w:szCs w:val="22"/>
        </w:rPr>
        <w:t xml:space="preserve"> IT PMO SDM Architecture Engagement</w:t>
      </w:r>
      <w:r w:rsidRPr="00653BFB">
        <w:rPr>
          <w:sz w:val="22"/>
          <w:szCs w:val="22"/>
        </w:rPr>
        <w:t xml:space="preserve"> </w:t>
      </w:r>
    </w:p>
    <w:p w14:paraId="6A6C8A95" w14:textId="77777777" w:rsidR="00E14885" w:rsidRPr="00653BFB" w:rsidRDefault="00E14885" w:rsidP="00E14885">
      <w:pPr>
        <w:rPr>
          <w:i/>
          <w:sz w:val="22"/>
          <w:szCs w:val="22"/>
        </w:rPr>
      </w:pPr>
      <w:r w:rsidRPr="00653BFB">
        <w:rPr>
          <w:i/>
          <w:sz w:val="22"/>
          <w:szCs w:val="22"/>
        </w:rPr>
        <w:t xml:space="preserve">Includes the UHG </w:t>
      </w:r>
      <w:proofErr w:type="spellStart"/>
      <w:r w:rsidRPr="00653BFB">
        <w:rPr>
          <w:i/>
          <w:sz w:val="22"/>
          <w:szCs w:val="22"/>
        </w:rPr>
        <w:t>OptumRx</w:t>
      </w:r>
      <w:proofErr w:type="spellEnd"/>
      <w:r w:rsidRPr="00653BFB">
        <w:rPr>
          <w:i/>
          <w:sz w:val="22"/>
          <w:szCs w:val="22"/>
        </w:rPr>
        <w:t xml:space="preserve"> IT PMO</w:t>
      </w:r>
      <w:r>
        <w:rPr>
          <w:i/>
          <w:sz w:val="22"/>
          <w:szCs w:val="22"/>
        </w:rPr>
        <w:t xml:space="preserve"> SDM / </w:t>
      </w:r>
      <w:r w:rsidRPr="00653BFB">
        <w:rPr>
          <w:i/>
          <w:sz w:val="22"/>
          <w:szCs w:val="22"/>
        </w:rPr>
        <w:t xml:space="preserve">Architecture </w:t>
      </w:r>
      <w:r>
        <w:rPr>
          <w:i/>
          <w:sz w:val="22"/>
          <w:szCs w:val="22"/>
        </w:rPr>
        <w:t xml:space="preserve">and Security </w:t>
      </w:r>
      <w:r w:rsidRPr="00653BFB">
        <w:rPr>
          <w:i/>
          <w:sz w:val="22"/>
          <w:szCs w:val="22"/>
        </w:rPr>
        <w:t xml:space="preserve">Review Process, RACI slides and ref. UHG </w:t>
      </w:r>
      <w:proofErr w:type="spellStart"/>
      <w:r w:rsidRPr="00653BFB">
        <w:rPr>
          <w:i/>
          <w:sz w:val="22"/>
          <w:szCs w:val="22"/>
        </w:rPr>
        <w:t>OptumRx</w:t>
      </w:r>
      <w:proofErr w:type="spellEnd"/>
      <w:r w:rsidRPr="00653BFB">
        <w:rPr>
          <w:i/>
          <w:sz w:val="22"/>
          <w:szCs w:val="22"/>
        </w:rPr>
        <w:t xml:space="preserve"> IT Cap Planning Methodology.</w:t>
      </w:r>
    </w:p>
    <w:p w14:paraId="610D6EFD" w14:textId="77777777" w:rsidR="00E14885" w:rsidRPr="00653BFB" w:rsidRDefault="00E14885" w:rsidP="00E14885">
      <w:pPr>
        <w:rPr>
          <w:b/>
          <w:sz w:val="22"/>
          <w:szCs w:val="22"/>
        </w:rPr>
      </w:pPr>
      <w:r w:rsidRPr="00653BFB">
        <w:rPr>
          <w:b/>
          <w:sz w:val="22"/>
          <w:szCs w:val="22"/>
        </w:rPr>
        <w:t>5. UHG PS IT OCIO Model</w:t>
      </w:r>
    </w:p>
    <w:p w14:paraId="5B67B939" w14:textId="77777777" w:rsidR="00E14885" w:rsidRPr="00653BFB" w:rsidRDefault="00E14885" w:rsidP="00E14885">
      <w:pPr>
        <w:rPr>
          <w:i/>
          <w:sz w:val="22"/>
          <w:szCs w:val="22"/>
        </w:rPr>
      </w:pPr>
      <w:r w:rsidRPr="00653BFB">
        <w:rPr>
          <w:i/>
          <w:sz w:val="22"/>
          <w:szCs w:val="22"/>
        </w:rPr>
        <w:t xml:space="preserve">Overview of the UHG </w:t>
      </w:r>
      <w:proofErr w:type="spellStart"/>
      <w:r w:rsidRPr="00653BFB">
        <w:rPr>
          <w:i/>
          <w:sz w:val="22"/>
          <w:szCs w:val="22"/>
        </w:rPr>
        <w:t>OptumRx</w:t>
      </w:r>
      <w:proofErr w:type="spellEnd"/>
      <w:r w:rsidRPr="00653BFB">
        <w:rPr>
          <w:i/>
          <w:sz w:val="22"/>
          <w:szCs w:val="22"/>
        </w:rPr>
        <w:t xml:space="preserve"> IT OCIO Model, including a description of the "UHG IT Business Solutions Architect" responsibilities (Slide 52).</w:t>
      </w:r>
    </w:p>
    <w:p w14:paraId="3539AD54" w14:textId="77777777" w:rsidR="00E14885" w:rsidRPr="00653BFB" w:rsidRDefault="00E14885" w:rsidP="00E14885">
      <w:pPr>
        <w:rPr>
          <w:b/>
          <w:sz w:val="22"/>
          <w:szCs w:val="22"/>
        </w:rPr>
      </w:pPr>
      <w:r w:rsidRPr="00653BFB">
        <w:rPr>
          <w:b/>
          <w:sz w:val="22"/>
          <w:szCs w:val="22"/>
        </w:rPr>
        <w:t xml:space="preserve">6. UHG </w:t>
      </w:r>
      <w:proofErr w:type="spellStart"/>
      <w:r w:rsidRPr="00653BFB">
        <w:rPr>
          <w:b/>
          <w:sz w:val="22"/>
          <w:szCs w:val="22"/>
        </w:rPr>
        <w:t>OptumRx</w:t>
      </w:r>
      <w:proofErr w:type="spellEnd"/>
      <w:r w:rsidRPr="00653BFB">
        <w:rPr>
          <w:b/>
          <w:sz w:val="22"/>
          <w:szCs w:val="22"/>
        </w:rPr>
        <w:t xml:space="preserve"> IT RSA Guidelines – UHG RSA Process, BVD, VFQ, IET, etc.</w:t>
      </w:r>
    </w:p>
    <w:p w14:paraId="00BB3F65" w14:textId="77777777" w:rsidR="00E14885" w:rsidRPr="00653BFB" w:rsidRDefault="00E14885" w:rsidP="00E14885">
      <w:pPr>
        <w:rPr>
          <w:i/>
          <w:sz w:val="22"/>
          <w:szCs w:val="22"/>
        </w:rPr>
      </w:pPr>
      <w:r w:rsidRPr="00653BFB">
        <w:rPr>
          <w:i/>
          <w:sz w:val="22"/>
          <w:szCs w:val="22"/>
        </w:rPr>
        <w:t xml:space="preserve">The UHG </w:t>
      </w:r>
      <w:proofErr w:type="spellStart"/>
      <w:r w:rsidRPr="00653BFB">
        <w:rPr>
          <w:i/>
          <w:sz w:val="22"/>
          <w:szCs w:val="22"/>
        </w:rPr>
        <w:t>OptumRx</w:t>
      </w:r>
      <w:proofErr w:type="spellEnd"/>
      <w:r w:rsidRPr="00653BFB">
        <w:rPr>
          <w:i/>
          <w:sz w:val="22"/>
          <w:szCs w:val="22"/>
        </w:rPr>
        <w:t xml:space="preserve"> IT RSA will also be utilized for the PS IT "Future Systems" Program.</w:t>
      </w:r>
    </w:p>
    <w:p w14:paraId="2A7BAAEF" w14:textId="77777777" w:rsidR="00E14885" w:rsidRPr="00653BFB" w:rsidRDefault="00E14885" w:rsidP="00E14885">
      <w:pPr>
        <w:rPr>
          <w:b/>
          <w:sz w:val="22"/>
          <w:szCs w:val="22"/>
        </w:rPr>
      </w:pPr>
      <w:r w:rsidRPr="00653BFB">
        <w:rPr>
          <w:b/>
          <w:sz w:val="22"/>
          <w:szCs w:val="22"/>
        </w:rPr>
        <w:t xml:space="preserve">7. Future UHG </w:t>
      </w:r>
      <w:proofErr w:type="spellStart"/>
      <w:r w:rsidRPr="0038092E">
        <w:rPr>
          <w:b/>
          <w:sz w:val="24"/>
          <w:szCs w:val="24"/>
        </w:rPr>
        <w:t>OptumRx</w:t>
      </w:r>
      <w:proofErr w:type="spellEnd"/>
      <w:r w:rsidRPr="00653BFB">
        <w:rPr>
          <w:b/>
          <w:sz w:val="22"/>
          <w:szCs w:val="22"/>
        </w:rPr>
        <w:t xml:space="preserve"> IT S&amp;A Program Initiatives, and, in addition:</w:t>
      </w:r>
    </w:p>
    <w:p w14:paraId="655950DD" w14:textId="77777777" w:rsidR="00E14885" w:rsidRPr="00653BFB" w:rsidRDefault="00E14885" w:rsidP="00E14885">
      <w:pPr>
        <w:rPr>
          <w:sz w:val="22"/>
          <w:szCs w:val="22"/>
        </w:rPr>
      </w:pPr>
      <w:r w:rsidRPr="00653BFB">
        <w:rPr>
          <w:sz w:val="22"/>
          <w:szCs w:val="22"/>
        </w:rPr>
        <w:t xml:space="preserve">7A. Build upon / "Leverage" the Fundamental Principles and the current successes of the UHG </w:t>
      </w:r>
      <w:proofErr w:type="spellStart"/>
      <w:r w:rsidRPr="00653BFB">
        <w:rPr>
          <w:sz w:val="22"/>
          <w:szCs w:val="22"/>
        </w:rPr>
        <w:t>OptumRx</w:t>
      </w:r>
      <w:proofErr w:type="spellEnd"/>
      <w:r w:rsidRPr="00653BFB">
        <w:rPr>
          <w:sz w:val="22"/>
          <w:szCs w:val="22"/>
        </w:rPr>
        <w:t xml:space="preserve"> IT Strategy &amp; Architecture Program.</w:t>
      </w:r>
    </w:p>
    <w:p w14:paraId="2E8022EA" w14:textId="77777777" w:rsidR="00E14885" w:rsidRPr="00653BFB" w:rsidRDefault="00E14885" w:rsidP="00E14885">
      <w:pPr>
        <w:rPr>
          <w:sz w:val="22"/>
          <w:szCs w:val="22"/>
        </w:rPr>
      </w:pPr>
      <w:r>
        <w:rPr>
          <w:sz w:val="22"/>
          <w:szCs w:val="22"/>
        </w:rPr>
        <w:t>7B. Continued</w:t>
      </w:r>
      <w:r w:rsidRPr="00653BFB">
        <w:rPr>
          <w:sz w:val="22"/>
          <w:szCs w:val="22"/>
        </w:rPr>
        <w:t xml:space="preserve"> with the UHG </w:t>
      </w:r>
      <w:proofErr w:type="spellStart"/>
      <w:r w:rsidRPr="00653BFB">
        <w:rPr>
          <w:sz w:val="22"/>
          <w:szCs w:val="22"/>
        </w:rPr>
        <w:t>OptumRx</w:t>
      </w:r>
      <w:proofErr w:type="spellEnd"/>
      <w:r w:rsidRPr="00653BFB">
        <w:rPr>
          <w:sz w:val="22"/>
          <w:szCs w:val="22"/>
        </w:rPr>
        <w:t xml:space="preserve"> IT S&amp;A Engag</w:t>
      </w:r>
      <w:r>
        <w:rPr>
          <w:sz w:val="22"/>
          <w:szCs w:val="22"/>
        </w:rPr>
        <w:t xml:space="preserve">ements and Projects described in </w:t>
      </w:r>
      <w:r w:rsidRPr="00653BFB">
        <w:rPr>
          <w:sz w:val="22"/>
          <w:szCs w:val="22"/>
        </w:rPr>
        <w:t>1 - 6 above.</w:t>
      </w:r>
    </w:p>
    <w:p w14:paraId="04C8271B" w14:textId="77777777" w:rsidR="00E14885" w:rsidRPr="00653BFB" w:rsidRDefault="00E14885" w:rsidP="00E14885">
      <w:pPr>
        <w:rPr>
          <w:sz w:val="22"/>
          <w:szCs w:val="22"/>
        </w:rPr>
      </w:pPr>
      <w:r w:rsidRPr="00653BFB">
        <w:rPr>
          <w:sz w:val="22"/>
          <w:szCs w:val="22"/>
        </w:rPr>
        <w:t xml:space="preserve">7C. Official Executive Level UHG </w:t>
      </w:r>
      <w:proofErr w:type="spellStart"/>
      <w:r w:rsidRPr="00653BFB">
        <w:rPr>
          <w:sz w:val="22"/>
          <w:szCs w:val="22"/>
        </w:rPr>
        <w:t>OptumRx</w:t>
      </w:r>
      <w:proofErr w:type="spellEnd"/>
      <w:r w:rsidRPr="00653BFB">
        <w:rPr>
          <w:sz w:val="22"/>
          <w:szCs w:val="22"/>
        </w:rPr>
        <w:t xml:space="preserve"> IT OCIO Presentation / Announcement.</w:t>
      </w:r>
    </w:p>
    <w:p w14:paraId="0D90DDDA" w14:textId="77777777" w:rsidR="00E14885" w:rsidRPr="00653BFB" w:rsidRDefault="00E14885" w:rsidP="00E14885">
      <w:pPr>
        <w:rPr>
          <w:b/>
          <w:sz w:val="22"/>
          <w:szCs w:val="22"/>
        </w:rPr>
      </w:pPr>
      <w:r w:rsidRPr="00653BFB">
        <w:rPr>
          <w:b/>
          <w:i/>
          <w:sz w:val="22"/>
          <w:szCs w:val="22"/>
        </w:rPr>
        <w:t>7D.</w:t>
      </w:r>
      <w:r w:rsidRPr="00653BFB">
        <w:rPr>
          <w:sz w:val="22"/>
          <w:szCs w:val="22"/>
        </w:rPr>
        <w:t xml:space="preserve"> </w:t>
      </w:r>
      <w:r w:rsidRPr="00653BFB">
        <w:rPr>
          <w:b/>
          <w:i/>
          <w:sz w:val="22"/>
          <w:szCs w:val="22"/>
        </w:rPr>
        <w:t>Establish closer alignment with UHG IT CIO John Santelli's “Value Added Architecture” Vision, Leadership and Direction..</w:t>
      </w:r>
    </w:p>
    <w:p w14:paraId="099B99AA" w14:textId="77777777" w:rsidR="00E14885" w:rsidRPr="00653BFB" w:rsidRDefault="00E14885" w:rsidP="00E14885">
      <w:pPr>
        <w:rPr>
          <w:sz w:val="22"/>
          <w:szCs w:val="22"/>
        </w:rPr>
      </w:pPr>
      <w:r w:rsidRPr="00653BFB">
        <w:rPr>
          <w:sz w:val="22"/>
          <w:szCs w:val="22"/>
        </w:rPr>
        <w:t>7E. Review of 40+ Capital Planning Program Charters - determine which Strategic UHG PS Programs will be supported by our Program.</w:t>
      </w:r>
    </w:p>
    <w:p w14:paraId="3162BB57" w14:textId="77777777" w:rsidR="00E14885" w:rsidRPr="007E1D45" w:rsidRDefault="00E14885" w:rsidP="00E14885">
      <w:pPr>
        <w:rPr>
          <w:sz w:val="22"/>
          <w:szCs w:val="22"/>
        </w:rPr>
      </w:pPr>
      <w:r w:rsidRPr="00653BFB">
        <w:rPr>
          <w:sz w:val="22"/>
          <w:szCs w:val="22"/>
        </w:rPr>
        <w:t>7F. 0thers - as deemed appropriate.</w:t>
      </w:r>
    </w:p>
    <w:p w14:paraId="393CB0DE" w14:textId="3D6B1840" w:rsidR="00E84105" w:rsidRDefault="00E84105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sz w:val="16"/>
          <w:szCs w:val="16"/>
        </w:rPr>
        <w:br w:type="page"/>
      </w:r>
    </w:p>
    <w:p w14:paraId="508E30BB" w14:textId="77777777" w:rsidR="00E84105" w:rsidRPr="00FC34A9" w:rsidRDefault="00E84105" w:rsidP="00E14885">
      <w:pPr>
        <w:rPr>
          <w:rFonts w:ascii="Arial" w:hAnsi="Arial" w:cs="Arial"/>
          <w:b/>
          <w:bCs/>
          <w:sz w:val="16"/>
          <w:szCs w:val="16"/>
        </w:rPr>
      </w:pPr>
    </w:p>
    <w:p w14:paraId="7B3B4C0A" w14:textId="77777777" w:rsidR="00E14885" w:rsidRPr="0038092E" w:rsidRDefault="00E14885" w:rsidP="00E14885">
      <w:pPr>
        <w:rPr>
          <w:rFonts w:ascii="Arial" w:hAnsi="Arial" w:cs="Arial"/>
          <w:b/>
          <w:bCs/>
          <w:sz w:val="22"/>
          <w:szCs w:val="22"/>
        </w:rPr>
      </w:pPr>
      <w:r w:rsidRPr="0038092E">
        <w:rPr>
          <w:rFonts w:ascii="Arial" w:hAnsi="Arial" w:cs="Arial"/>
          <w:b/>
          <w:bCs/>
          <w:sz w:val="22"/>
          <w:szCs w:val="22"/>
        </w:rPr>
        <w:t xml:space="preserve">ULTIMIA Wireless / Microsoft Consultant, Irvine, CA </w:t>
      </w:r>
    </w:p>
    <w:p w14:paraId="2CE1141E" w14:textId="77777777" w:rsidR="00E14885" w:rsidRPr="00E920D5" w:rsidRDefault="00E14885" w:rsidP="00E14885">
      <w:pPr>
        <w:pStyle w:val="Heading6"/>
        <w:rPr>
          <w:b/>
          <w:i/>
          <w:u w:val="none"/>
        </w:rPr>
      </w:pPr>
      <w:r>
        <w:rPr>
          <w:b/>
          <w:i/>
          <w:u w:val="none"/>
        </w:rPr>
        <w:t xml:space="preserve">Director / Principal Enterprise Solution Architect                                               </w:t>
      </w:r>
      <w:r w:rsidRPr="00E920D5">
        <w:rPr>
          <w:b/>
          <w:bCs/>
          <w:u w:val="none"/>
        </w:rPr>
        <w:t>Nov 2000 to Oct 2009</w:t>
      </w:r>
    </w:p>
    <w:p w14:paraId="51CD9FBC" w14:textId="77777777" w:rsidR="00E14885" w:rsidRPr="006B219F" w:rsidRDefault="00E14885" w:rsidP="00E14885">
      <w:pPr>
        <w:rPr>
          <w:sz w:val="16"/>
          <w:szCs w:val="16"/>
        </w:rPr>
      </w:pPr>
    </w:p>
    <w:p w14:paraId="5875CB28" w14:textId="77777777" w:rsidR="00E14885" w:rsidRPr="00E46C82" w:rsidRDefault="00E14885" w:rsidP="00E14885">
      <w:pPr>
        <w:pStyle w:val="BodyText3"/>
        <w:outlineLvl w:val="0"/>
        <w:rPr>
          <w:rFonts w:cs="Arial"/>
          <w:bCs/>
        </w:rPr>
      </w:pPr>
      <w:r>
        <w:rPr>
          <w:rFonts w:cs="Arial"/>
          <w:bCs/>
        </w:rPr>
        <w:t>Provided</w:t>
      </w:r>
      <w:r w:rsidRPr="00E46C82">
        <w:rPr>
          <w:rFonts w:cs="Arial"/>
          <w:bCs/>
        </w:rPr>
        <w:t xml:space="preserve"> “hands-on” Technical Leadership for Enterprise Applications and “Back-end” Services for next-generation "Seamless Mobility" between Cellular &lt;-&gt; 802.11a/b / Bluetooth networks for Major Cellular Carriers, including V</w:t>
      </w:r>
      <w:r>
        <w:rPr>
          <w:rFonts w:cs="Arial"/>
          <w:bCs/>
        </w:rPr>
        <w:t>erizon Wireless,</w:t>
      </w:r>
      <w:r w:rsidRPr="00E46C82">
        <w:rPr>
          <w:rFonts w:cs="Arial"/>
          <w:bCs/>
        </w:rPr>
        <w:t xml:space="preserve"> Healthcare</w:t>
      </w:r>
      <w:r>
        <w:rPr>
          <w:rFonts w:cs="Arial"/>
          <w:bCs/>
        </w:rPr>
        <w:t xml:space="preserve"> and Financial Services</w:t>
      </w:r>
      <w:r w:rsidRPr="00E46C82">
        <w:rPr>
          <w:rFonts w:cs="Arial"/>
          <w:bCs/>
        </w:rPr>
        <w:t xml:space="preserve"> Applications, etc.   </w:t>
      </w:r>
    </w:p>
    <w:p w14:paraId="39FFB1E5" w14:textId="77777777" w:rsidR="00E14885" w:rsidRPr="00E606C4" w:rsidRDefault="00E14885" w:rsidP="00E14885">
      <w:pPr>
        <w:rPr>
          <w:rFonts w:ascii="Arial" w:hAnsi="Arial" w:cs="Arial"/>
          <w:b/>
          <w:bCs/>
          <w:sz w:val="16"/>
          <w:szCs w:val="16"/>
        </w:rPr>
      </w:pPr>
    </w:p>
    <w:p w14:paraId="21587B68" w14:textId="77777777" w:rsidR="00E14885" w:rsidRPr="009F0477" w:rsidRDefault="00E14885" w:rsidP="00E14885">
      <w:pPr>
        <w:rPr>
          <w:rStyle w:val="Strong"/>
          <w:rFonts w:ascii="Arial" w:hAnsi="Arial" w:cs="Arial"/>
          <w:b w:val="0"/>
        </w:rPr>
      </w:pPr>
      <w:r w:rsidRPr="009F0477">
        <w:rPr>
          <w:rFonts w:ascii="Arial" w:hAnsi="Arial" w:cs="Arial"/>
          <w:bCs/>
        </w:rPr>
        <w:t xml:space="preserve">Enterprise Mobility (iOS and Android) Applications included SMS/EMS and BREW for Subscribers and “Back-end” Services: </w:t>
      </w:r>
      <w:r w:rsidRPr="009F0477">
        <w:rPr>
          <w:rFonts w:ascii="Arial" w:hAnsi="Arial" w:cs="Arial"/>
        </w:rPr>
        <w:t xml:space="preserve">Authentication, Billing, Device Management, Subscriber Management, J2EE/J2ME management, personalization, policies and restrictions, </w:t>
      </w:r>
      <w:proofErr w:type="spellStart"/>
      <w:r w:rsidRPr="009F0477">
        <w:rPr>
          <w:rFonts w:ascii="Arial" w:hAnsi="Arial" w:cs="Arial"/>
        </w:rPr>
        <w:t>etc</w:t>
      </w:r>
      <w:proofErr w:type="spellEnd"/>
      <w:r w:rsidRPr="009F0477">
        <w:rPr>
          <w:rFonts w:ascii="Arial" w:hAnsi="Arial" w:cs="Arial"/>
        </w:rPr>
        <w:t xml:space="preserve"> utilizing</w:t>
      </w:r>
      <w:r w:rsidRPr="009F0477">
        <w:rPr>
          <w:rFonts w:ascii="Arial" w:hAnsi="Arial" w:cs="Arial"/>
          <w:bCs/>
        </w:rPr>
        <w:t xml:space="preserve">: </w:t>
      </w:r>
      <w:r w:rsidRPr="009F0477">
        <w:rPr>
          <w:rStyle w:val="Strong"/>
          <w:rFonts w:ascii="Arial" w:hAnsi="Arial" w:cs="Arial"/>
          <w:b w:val="0"/>
        </w:rPr>
        <w:t>EAI, ERP, IDE, PMI/PMP, Business PM / Workflow, Architecture, Administration, Capacity Planning, Performance Tuning, Clustering, Load Balancing, Hot Back-up, Disaster Recovery / Problem Resolution, Hybrid Cloud (Azure / AWS) and SW Development.</w:t>
      </w:r>
    </w:p>
    <w:p w14:paraId="5A82F6C2" w14:textId="77777777" w:rsidR="00E14885" w:rsidRPr="006C31F2" w:rsidRDefault="00E14885" w:rsidP="00E14885">
      <w:pPr>
        <w:rPr>
          <w:rFonts w:ascii="Arial" w:hAnsi="Arial"/>
          <w:bCs/>
          <w:sz w:val="16"/>
          <w:szCs w:val="16"/>
        </w:rPr>
      </w:pPr>
    </w:p>
    <w:p w14:paraId="6D41503C" w14:textId="77777777" w:rsidR="00E14885" w:rsidRPr="00E46C82" w:rsidRDefault="00E14885" w:rsidP="00E14885">
      <w:pPr>
        <w:pStyle w:val="BodyText3"/>
        <w:outlineLvl w:val="0"/>
        <w:rPr>
          <w:rStyle w:val="Strong"/>
          <w:b w:val="0"/>
        </w:rPr>
      </w:pPr>
      <w:r>
        <w:rPr>
          <w:bCs/>
        </w:rPr>
        <w:t xml:space="preserve">Mobility </w:t>
      </w:r>
      <w:r w:rsidRPr="00E46C82">
        <w:rPr>
          <w:bCs/>
        </w:rPr>
        <w:t xml:space="preserve">SW Applications include SMS/EMS and BREW for Subscribers and “Back-end” Services: </w:t>
      </w:r>
      <w:r w:rsidRPr="00E46C82">
        <w:t xml:space="preserve">Authentication, Billing, device management, subscriber management, J2EE/J2ME management, personalization, policies and restrictions, </w:t>
      </w:r>
      <w:proofErr w:type="spellStart"/>
      <w:r w:rsidRPr="00E46C82">
        <w:t>etc</w:t>
      </w:r>
      <w:proofErr w:type="spellEnd"/>
      <w:r w:rsidRPr="00E46C82">
        <w:t xml:space="preserve"> utilizing</w:t>
      </w:r>
      <w:r w:rsidRPr="00E46C82">
        <w:rPr>
          <w:bCs/>
        </w:rPr>
        <w:t xml:space="preserve">: </w:t>
      </w:r>
      <w:r w:rsidRPr="00E46C82">
        <w:rPr>
          <w:rStyle w:val="Strong"/>
          <w:b w:val="0"/>
        </w:rPr>
        <w:t>EAI, ERP, IDE, PMI/PMP, Business PM / Workflow, Architecture, Administration, Capacity Planning,</w:t>
      </w:r>
      <w:r w:rsidRPr="00E46C82">
        <w:rPr>
          <w:rStyle w:val="Strong"/>
          <w:b w:val="0"/>
          <w:sz w:val="22"/>
          <w:szCs w:val="22"/>
        </w:rPr>
        <w:t xml:space="preserve"> Performance</w:t>
      </w:r>
      <w:r w:rsidRPr="00E46C82">
        <w:rPr>
          <w:rStyle w:val="Strong"/>
          <w:b w:val="0"/>
        </w:rPr>
        <w:t xml:space="preserve"> Tuning, Clustering, Load Balancing, Hot Back-up, Disaster Recovery / Problem Resolution, SW Development utilizing:</w:t>
      </w:r>
    </w:p>
    <w:p w14:paraId="7DAFECE1" w14:textId="77777777" w:rsidR="00E14885" w:rsidRPr="006C31F2" w:rsidRDefault="00E14885" w:rsidP="00E14885">
      <w:pPr>
        <w:pStyle w:val="BodyText3"/>
        <w:outlineLvl w:val="0"/>
        <w:rPr>
          <w:rStyle w:val="Strong"/>
          <w:b w:val="0"/>
          <w:bCs w:val="0"/>
          <w:sz w:val="16"/>
          <w:szCs w:val="16"/>
        </w:rPr>
      </w:pPr>
    </w:p>
    <w:p w14:paraId="611F60E8" w14:textId="77777777" w:rsidR="00E14885" w:rsidRPr="00461554" w:rsidRDefault="00E14885" w:rsidP="00E14885">
      <w:pPr>
        <w:pStyle w:val="BodyText3"/>
        <w:numPr>
          <w:ilvl w:val="0"/>
          <w:numId w:val="43"/>
        </w:numPr>
        <w:jc w:val="left"/>
        <w:outlineLvl w:val="0"/>
        <w:rPr>
          <w:rStyle w:val="Strong"/>
          <w:b w:val="0"/>
          <w:bCs w:val="0"/>
        </w:rPr>
      </w:pPr>
      <w:r w:rsidRPr="00461554">
        <w:rPr>
          <w:rStyle w:val="Strong"/>
          <w:b w:val="0"/>
        </w:rPr>
        <w:t>IBM Web</w:t>
      </w:r>
      <w:r>
        <w:rPr>
          <w:rStyle w:val="Strong"/>
          <w:b w:val="0"/>
        </w:rPr>
        <w:t xml:space="preserve">Sphere 4/5, BEA WebLogic 7/8.1 </w:t>
      </w:r>
      <w:r w:rsidRPr="00461554">
        <w:rPr>
          <w:rStyle w:val="Strong"/>
          <w:b w:val="0"/>
        </w:rPr>
        <w:t>- Workshop / Workflow / Portal / Integration / Message Broker / B2B / Admin</w:t>
      </w:r>
    </w:p>
    <w:p w14:paraId="0BD59726" w14:textId="77777777" w:rsidR="00E14885" w:rsidRPr="00461554" w:rsidRDefault="00E14885" w:rsidP="00E14885">
      <w:pPr>
        <w:pStyle w:val="BodyText3"/>
        <w:numPr>
          <w:ilvl w:val="0"/>
          <w:numId w:val="43"/>
        </w:numPr>
        <w:jc w:val="left"/>
        <w:outlineLvl w:val="0"/>
        <w:rPr>
          <w:rStyle w:val="Strong"/>
          <w:b w:val="0"/>
          <w:bCs w:val="0"/>
        </w:rPr>
      </w:pPr>
      <w:r w:rsidRPr="00461554">
        <w:rPr>
          <w:rStyle w:val="Strong"/>
          <w:b w:val="0"/>
        </w:rPr>
        <w:t xml:space="preserve">Static:  Apache, Web Server, </w:t>
      </w:r>
      <w:proofErr w:type="spellStart"/>
      <w:r w:rsidRPr="00461554">
        <w:rPr>
          <w:rStyle w:val="Strong"/>
          <w:b w:val="0"/>
        </w:rPr>
        <w:t>iPlanet</w:t>
      </w:r>
      <w:proofErr w:type="spellEnd"/>
      <w:r w:rsidRPr="00461554">
        <w:rPr>
          <w:rStyle w:val="Strong"/>
          <w:b w:val="0"/>
        </w:rPr>
        <w:t xml:space="preserve">, IIS, HTML, etc. </w:t>
      </w:r>
    </w:p>
    <w:p w14:paraId="1C1451BE" w14:textId="77777777" w:rsidR="00E14885" w:rsidRPr="00461554" w:rsidRDefault="00E14885" w:rsidP="00E14885">
      <w:pPr>
        <w:pStyle w:val="BodyText3"/>
        <w:numPr>
          <w:ilvl w:val="0"/>
          <w:numId w:val="43"/>
        </w:numPr>
        <w:jc w:val="left"/>
        <w:outlineLvl w:val="0"/>
        <w:rPr>
          <w:rStyle w:val="Strong"/>
          <w:b w:val="0"/>
          <w:bCs w:val="0"/>
        </w:rPr>
      </w:pPr>
      <w:r w:rsidRPr="00461554">
        <w:rPr>
          <w:rStyle w:val="Strong"/>
          <w:b w:val="0"/>
        </w:rPr>
        <w:t xml:space="preserve">Portal Framework, Java, J2EE, EJB, JDBC, JSP, App Server, Servlets, JNDI, JDEC, JMS, JTA, IDL, SNMP, XML, Mail, Security; </w:t>
      </w:r>
    </w:p>
    <w:p w14:paraId="52909DB2" w14:textId="77777777" w:rsidR="00E14885" w:rsidRPr="00461554" w:rsidRDefault="00E14885" w:rsidP="00E14885">
      <w:pPr>
        <w:pStyle w:val="BodyText3"/>
        <w:numPr>
          <w:ilvl w:val="0"/>
          <w:numId w:val="43"/>
        </w:numPr>
        <w:jc w:val="left"/>
        <w:outlineLvl w:val="0"/>
        <w:rPr>
          <w:bCs/>
        </w:rPr>
      </w:pPr>
      <w:r w:rsidRPr="00461554">
        <w:rPr>
          <w:rStyle w:val="Strong"/>
          <w:b w:val="0"/>
        </w:rPr>
        <w:t xml:space="preserve">Integration (Workflow / Data / Process): SAP R3, RDMS (Oracle 9/11i), PeopleSoft 7/8, IBM Host, DB2, CICS, </w:t>
      </w:r>
      <w:proofErr w:type="spellStart"/>
      <w:r w:rsidRPr="00461554">
        <w:rPr>
          <w:rStyle w:val="Strong"/>
          <w:b w:val="0"/>
        </w:rPr>
        <w:t>MQSeries</w:t>
      </w:r>
      <w:proofErr w:type="spellEnd"/>
      <w:r w:rsidRPr="00461554">
        <w:rPr>
          <w:rStyle w:val="Strong"/>
          <w:b w:val="0"/>
        </w:rPr>
        <w:t xml:space="preserve">, </w:t>
      </w:r>
      <w:r w:rsidRPr="00461554">
        <w:rPr>
          <w:rStyle w:val="Strong"/>
          <w:b w:val="0"/>
          <w:i/>
          <w:iCs/>
        </w:rPr>
        <w:t>Microsoft .NET Framework</w:t>
      </w:r>
      <w:r w:rsidRPr="00461554">
        <w:rPr>
          <w:rStyle w:val="Strong"/>
          <w:b w:val="0"/>
        </w:rPr>
        <w:t>, HLT, JDBC, non-XML &lt;-&gt; XML.</w:t>
      </w:r>
    </w:p>
    <w:p w14:paraId="10FE8DEF" w14:textId="77777777" w:rsidR="00E14885" w:rsidRPr="00461554" w:rsidRDefault="00E14885" w:rsidP="00E14885">
      <w:pPr>
        <w:pStyle w:val="BodyText3"/>
        <w:numPr>
          <w:ilvl w:val="0"/>
          <w:numId w:val="43"/>
        </w:numPr>
        <w:jc w:val="left"/>
        <w:outlineLvl w:val="0"/>
      </w:pPr>
      <w:r w:rsidRPr="00461554">
        <w:t xml:space="preserve">Upgrade and migration from </w:t>
      </w:r>
      <w:r w:rsidRPr="00461554">
        <w:rPr>
          <w:bCs/>
        </w:rPr>
        <w:t>WebLogic 6.x to WebLogic 7/8.x; BEA Portal v4.x to Portal v7/8.x</w:t>
      </w:r>
      <w:r w:rsidRPr="00461554">
        <w:t xml:space="preserve">, App Server components to support SAP R3, Business Warehouse, MS Exchange, </w:t>
      </w:r>
      <w:proofErr w:type="spellStart"/>
      <w:r w:rsidRPr="00461554">
        <w:t>Docmentum</w:t>
      </w:r>
      <w:proofErr w:type="spellEnd"/>
      <w:r w:rsidRPr="00461554">
        <w:t xml:space="preserve">, etc. </w:t>
      </w:r>
    </w:p>
    <w:p w14:paraId="1097BC41" w14:textId="77777777" w:rsidR="00E14885" w:rsidRPr="00461554" w:rsidRDefault="00E14885" w:rsidP="00E14885">
      <w:pPr>
        <w:pStyle w:val="BodyText3"/>
        <w:numPr>
          <w:ilvl w:val="0"/>
          <w:numId w:val="43"/>
        </w:numPr>
        <w:jc w:val="left"/>
        <w:outlineLvl w:val="0"/>
      </w:pPr>
      <w:r w:rsidRPr="00461554">
        <w:t>Install/Admin, clustering, performance tuning, new design of components &amp; architecture in WL 7/8.1</w:t>
      </w:r>
    </w:p>
    <w:p w14:paraId="281DC675" w14:textId="77777777" w:rsidR="00E14885" w:rsidRPr="00461554" w:rsidRDefault="00E14885" w:rsidP="00E14885">
      <w:pPr>
        <w:pStyle w:val="BodyText3"/>
        <w:numPr>
          <w:ilvl w:val="0"/>
          <w:numId w:val="43"/>
        </w:numPr>
        <w:jc w:val="left"/>
        <w:outlineLvl w:val="0"/>
        <w:rPr>
          <w:bCs/>
        </w:rPr>
      </w:pPr>
      <w:r w:rsidRPr="00461554">
        <w:rPr>
          <w:bCs/>
        </w:rPr>
        <w:t>Development in J2EE, JSP, Servlets, JMS, Struts and EJBs – Rational RUP / XP</w:t>
      </w:r>
      <w:r w:rsidRPr="00461554">
        <w:t>.</w:t>
      </w:r>
    </w:p>
    <w:p w14:paraId="19533CDD" w14:textId="77777777" w:rsidR="00E14885" w:rsidRPr="00461554" w:rsidRDefault="00E14885" w:rsidP="00E14885">
      <w:pPr>
        <w:pStyle w:val="BodyText3"/>
        <w:numPr>
          <w:ilvl w:val="0"/>
          <w:numId w:val="43"/>
        </w:numPr>
        <w:jc w:val="left"/>
        <w:outlineLvl w:val="0"/>
      </w:pPr>
      <w:r w:rsidRPr="00461554">
        <w:t xml:space="preserve">Designing the system from conceptual documents – extensive use of </w:t>
      </w:r>
      <w:r w:rsidRPr="00461554">
        <w:rPr>
          <w:bCs/>
        </w:rPr>
        <w:t>Workflow in 8/9/10</w:t>
      </w:r>
    </w:p>
    <w:p w14:paraId="2952B344" w14:textId="77777777" w:rsidR="00E14885" w:rsidRPr="00461554" w:rsidRDefault="00E14885" w:rsidP="00E14885">
      <w:pPr>
        <w:pStyle w:val="BodyText3"/>
        <w:numPr>
          <w:ilvl w:val="0"/>
          <w:numId w:val="43"/>
        </w:numPr>
        <w:jc w:val="left"/>
        <w:outlineLvl w:val="0"/>
      </w:pPr>
      <w:r w:rsidRPr="00461554">
        <w:t>Written system requirement document and system architecture documents</w:t>
      </w:r>
    </w:p>
    <w:p w14:paraId="64B40E65" w14:textId="77777777" w:rsidR="00E14885" w:rsidRPr="00461554" w:rsidRDefault="00E14885" w:rsidP="00E14885">
      <w:pPr>
        <w:pStyle w:val="BodyText3"/>
        <w:numPr>
          <w:ilvl w:val="0"/>
          <w:numId w:val="43"/>
        </w:numPr>
        <w:jc w:val="left"/>
        <w:outlineLvl w:val="0"/>
      </w:pPr>
      <w:r w:rsidRPr="00461554">
        <w:t>Developed functional specifications from the above documents validated by Hughes SW Systems</w:t>
      </w:r>
    </w:p>
    <w:p w14:paraId="6A991899" w14:textId="77777777" w:rsidR="00E14885" w:rsidRPr="00461554" w:rsidRDefault="00E14885" w:rsidP="00E14885">
      <w:pPr>
        <w:pStyle w:val="BodyText3"/>
        <w:numPr>
          <w:ilvl w:val="0"/>
          <w:numId w:val="43"/>
        </w:numPr>
        <w:jc w:val="left"/>
        <w:outlineLvl w:val="0"/>
      </w:pPr>
      <w:r w:rsidRPr="00461554">
        <w:t>Preparation of business plan for meetings with investors</w:t>
      </w:r>
    </w:p>
    <w:p w14:paraId="0E51929B" w14:textId="77777777" w:rsidR="00E14885" w:rsidRPr="00461554" w:rsidRDefault="00E14885" w:rsidP="00E14885">
      <w:pPr>
        <w:pStyle w:val="BodyText3"/>
        <w:numPr>
          <w:ilvl w:val="0"/>
          <w:numId w:val="43"/>
        </w:numPr>
        <w:jc w:val="left"/>
        <w:outlineLvl w:val="0"/>
      </w:pPr>
      <w:r w:rsidRPr="00461554">
        <w:t>Project scheduling, budgeting, and acquiring necessary hardware systems &amp; software tools for product prototyping (PMI/PMP, ISO 9001,ETS, PPG, Rational RUP, XP)</w:t>
      </w:r>
    </w:p>
    <w:p w14:paraId="6A7202CC" w14:textId="77777777" w:rsidR="00E14885" w:rsidRPr="00461554" w:rsidRDefault="00E14885" w:rsidP="00E14885">
      <w:pPr>
        <w:pStyle w:val="BodyText3"/>
        <w:numPr>
          <w:ilvl w:val="0"/>
          <w:numId w:val="43"/>
        </w:numPr>
        <w:jc w:val="left"/>
        <w:outlineLvl w:val="0"/>
      </w:pPr>
      <w:r w:rsidRPr="00461554">
        <w:t xml:space="preserve">Prototypes / Field Trials in Java/J2EE (WebLogic), J2ME, WAP, XML, SOAP/UDDI, VxWorks, GPRS, Palm OS, &amp; Packet PC, </w:t>
      </w:r>
      <w:r w:rsidRPr="00461554">
        <w:rPr>
          <w:bCs/>
        </w:rPr>
        <w:t>WebSphere, WebLogic Portal, Personalization &amp; Integration.</w:t>
      </w:r>
    </w:p>
    <w:p w14:paraId="32E238AE" w14:textId="77777777" w:rsidR="00E14885" w:rsidRPr="00461554" w:rsidRDefault="00E14885" w:rsidP="00E14885">
      <w:pPr>
        <w:pStyle w:val="BodyText3"/>
        <w:numPr>
          <w:ilvl w:val="0"/>
          <w:numId w:val="43"/>
        </w:numPr>
        <w:jc w:val="left"/>
        <w:outlineLvl w:val="0"/>
      </w:pPr>
      <w:r w:rsidRPr="00461554">
        <w:t xml:space="preserve">Developing a middle tier application framework by using </w:t>
      </w:r>
      <w:r w:rsidRPr="00461554">
        <w:rPr>
          <w:bCs/>
        </w:rPr>
        <w:t>J2EE/WebLogic 6.1/7.x/8.1, IBM WebSphere 4/5, MS .NET, XML</w:t>
      </w:r>
      <w:r w:rsidRPr="00461554">
        <w:t xml:space="preserve">, </w:t>
      </w:r>
      <w:r w:rsidRPr="00461554">
        <w:rPr>
          <w:bCs/>
        </w:rPr>
        <w:t xml:space="preserve">Web Services, SOAP/UDDI with </w:t>
      </w:r>
      <w:proofErr w:type="spellStart"/>
      <w:r w:rsidRPr="00461554">
        <w:t>Vitria</w:t>
      </w:r>
      <w:proofErr w:type="spellEnd"/>
      <w:r w:rsidRPr="00461554">
        <w:t xml:space="preserve">, Vignette, </w:t>
      </w:r>
      <w:proofErr w:type="spellStart"/>
      <w:r w:rsidRPr="00461554">
        <w:t>SiteMinder</w:t>
      </w:r>
      <w:proofErr w:type="spellEnd"/>
      <w:r w:rsidRPr="00461554">
        <w:t>.</w:t>
      </w:r>
    </w:p>
    <w:p w14:paraId="2BA54C9F" w14:textId="77777777" w:rsidR="00E14885" w:rsidRPr="00B56531" w:rsidRDefault="00E14885" w:rsidP="00E14885">
      <w:pPr>
        <w:rPr>
          <w:rStyle w:val="Strong"/>
          <w:rFonts w:ascii="Arial" w:hAnsi="Arial" w:cs="Arial"/>
          <w:i/>
          <w:sz w:val="16"/>
          <w:szCs w:val="16"/>
        </w:rPr>
      </w:pPr>
    </w:p>
    <w:p w14:paraId="7F792854" w14:textId="77777777" w:rsidR="00E14885" w:rsidRPr="00C64562" w:rsidRDefault="00E14885" w:rsidP="00E14885">
      <w:pPr>
        <w:pStyle w:val="BodyText3"/>
        <w:outlineLvl w:val="0"/>
        <w:rPr>
          <w:rStyle w:val="Strong"/>
          <w:rFonts w:cs="Arial"/>
          <w:b w:val="0"/>
        </w:rPr>
      </w:pPr>
      <w:r w:rsidRPr="00472E78">
        <w:rPr>
          <w:rStyle w:val="Strong"/>
          <w:rFonts w:cs="Arial"/>
          <w:i/>
          <w:sz w:val="22"/>
          <w:szCs w:val="22"/>
        </w:rPr>
        <w:t>Please note, addi</w:t>
      </w:r>
      <w:r>
        <w:rPr>
          <w:rStyle w:val="Strong"/>
          <w:rFonts w:cs="Arial"/>
          <w:i/>
          <w:sz w:val="22"/>
          <w:szCs w:val="22"/>
        </w:rPr>
        <w:t>tional projects while working at</w:t>
      </w:r>
      <w:r w:rsidRPr="00472E78">
        <w:rPr>
          <w:rStyle w:val="Strong"/>
          <w:rFonts w:cs="Arial"/>
          <w:i/>
          <w:sz w:val="22"/>
          <w:szCs w:val="22"/>
        </w:rPr>
        <w:t xml:space="preserve"> </w:t>
      </w:r>
      <w:proofErr w:type="spellStart"/>
      <w:r w:rsidRPr="00472E78">
        <w:rPr>
          <w:rStyle w:val="Strong"/>
          <w:rFonts w:cs="Arial"/>
          <w:i/>
          <w:sz w:val="22"/>
          <w:szCs w:val="22"/>
        </w:rPr>
        <w:t>Ultimia</w:t>
      </w:r>
      <w:proofErr w:type="spellEnd"/>
      <w:r w:rsidRPr="00472E78">
        <w:rPr>
          <w:rStyle w:val="Strong"/>
          <w:rFonts w:cs="Arial"/>
          <w:i/>
          <w:sz w:val="22"/>
          <w:szCs w:val="22"/>
        </w:rPr>
        <w:t xml:space="preserve"> Wireless (</w:t>
      </w:r>
      <w:r>
        <w:rPr>
          <w:rStyle w:val="Strong"/>
          <w:rFonts w:cs="Arial"/>
          <w:i/>
          <w:sz w:val="22"/>
          <w:szCs w:val="22"/>
        </w:rPr>
        <w:t>11/</w:t>
      </w:r>
      <w:r w:rsidRPr="00472E78">
        <w:rPr>
          <w:rStyle w:val="Strong"/>
          <w:rFonts w:cs="Arial"/>
          <w:i/>
          <w:sz w:val="22"/>
          <w:szCs w:val="22"/>
        </w:rPr>
        <w:t>2000 – 11/2009):</w:t>
      </w:r>
    </w:p>
    <w:p w14:paraId="660D2409" w14:textId="77777777" w:rsidR="00E14885" w:rsidRPr="00E606C4" w:rsidRDefault="00E14885" w:rsidP="00E14885">
      <w:pPr>
        <w:pStyle w:val="BodyText3"/>
        <w:outlineLvl w:val="0"/>
        <w:rPr>
          <w:rFonts w:cs="Arial"/>
          <w:bCs/>
          <w:sz w:val="22"/>
          <w:szCs w:val="22"/>
        </w:rPr>
      </w:pPr>
    </w:p>
    <w:p w14:paraId="212C617C" w14:textId="77777777" w:rsidR="00E14885" w:rsidRPr="00CC6D13" w:rsidRDefault="00E14885" w:rsidP="00E14885">
      <w:pPr>
        <w:pStyle w:val="Heading1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STATE of CALIFORNIA</w:t>
      </w:r>
      <w:r w:rsidRPr="00CC6D13">
        <w:rPr>
          <w:rFonts w:ascii="Arial" w:hAnsi="Arial" w:cs="Arial"/>
          <w:szCs w:val="22"/>
        </w:rPr>
        <w:t xml:space="preserve"> Dept. Motor Vehicles IT MODERNIZATION, Sacramento, CA     </w:t>
      </w:r>
    </w:p>
    <w:p w14:paraId="3EA4A152" w14:textId="77777777" w:rsidR="00E14885" w:rsidRPr="00D854A3" w:rsidRDefault="00E14885" w:rsidP="00E14885">
      <w:pPr>
        <w:pStyle w:val="Heading1"/>
        <w:rPr>
          <w:rFonts w:ascii="Arial" w:hAnsi="Arial" w:cs="Arial"/>
          <w:i/>
          <w:sz w:val="20"/>
        </w:rPr>
      </w:pPr>
      <w:r w:rsidRPr="00322A13">
        <w:rPr>
          <w:rFonts w:ascii="Arial" w:hAnsi="Arial" w:cs="Arial"/>
          <w:i/>
          <w:sz w:val="20"/>
        </w:rPr>
        <w:t>Sr. SW Engineer / PM Team Lead</w:t>
      </w:r>
      <w:r>
        <w:rPr>
          <w:rFonts w:ascii="Arial" w:hAnsi="Arial" w:cs="Arial"/>
          <w:i/>
          <w:sz w:val="20"/>
        </w:rPr>
        <w:t>*</w:t>
      </w:r>
      <w:r w:rsidRPr="00322A13">
        <w:rPr>
          <w:rFonts w:ascii="Arial" w:hAnsi="Arial" w:cs="Arial"/>
          <w:i/>
          <w:sz w:val="20"/>
        </w:rPr>
        <w:t xml:space="preserve"> - Enterprise Application Architecture Integration</w:t>
      </w:r>
      <w:r>
        <w:rPr>
          <w:rFonts w:ascii="Arial" w:hAnsi="Arial" w:cs="Arial"/>
          <w:i/>
          <w:sz w:val="20"/>
        </w:rPr>
        <w:t xml:space="preserve"> Feb–</w:t>
      </w:r>
      <w:r w:rsidRPr="00E01F7E">
        <w:rPr>
          <w:rFonts w:ascii="Arial" w:hAnsi="Arial" w:cs="Arial"/>
          <w:i/>
          <w:sz w:val="20"/>
        </w:rPr>
        <w:t>July</w:t>
      </w:r>
      <w:r>
        <w:rPr>
          <w:rFonts w:ascii="Arial" w:hAnsi="Arial" w:cs="Arial"/>
          <w:i/>
          <w:sz w:val="20"/>
        </w:rPr>
        <w:t xml:space="preserve"> </w:t>
      </w:r>
      <w:r w:rsidRPr="00E01F7E">
        <w:rPr>
          <w:rFonts w:ascii="Arial" w:hAnsi="Arial" w:cs="Arial"/>
          <w:sz w:val="20"/>
        </w:rPr>
        <w:t>2009</w:t>
      </w:r>
      <w:r w:rsidRPr="00E01F7E">
        <w:rPr>
          <w:rFonts w:ascii="Arial" w:hAnsi="Arial" w:cs="Arial"/>
          <w:sz w:val="20"/>
        </w:rPr>
        <w:tab/>
      </w:r>
    </w:p>
    <w:p w14:paraId="4CCDA75F" w14:textId="77777777" w:rsidR="00E14885" w:rsidRPr="00C20C44" w:rsidRDefault="00E14885" w:rsidP="00E14885">
      <w:pPr>
        <w:pStyle w:val="BodyText3"/>
        <w:outlineLvl w:val="0"/>
        <w:rPr>
          <w:rFonts w:cs="Arial"/>
          <w:sz w:val="16"/>
          <w:szCs w:val="16"/>
        </w:rPr>
      </w:pPr>
    </w:p>
    <w:p w14:paraId="4AAA2D14" w14:textId="77777777" w:rsidR="00AE7519" w:rsidRDefault="00E14885" w:rsidP="00E14885">
      <w:pPr>
        <w:pStyle w:val="BodyText3"/>
        <w:outlineLvl w:val="0"/>
        <w:rPr>
          <w:rFonts w:cs="Arial"/>
          <w:bCs/>
        </w:rPr>
      </w:pPr>
      <w:r w:rsidRPr="005C1074">
        <w:rPr>
          <w:rFonts w:cs="Arial"/>
          <w:bCs/>
        </w:rPr>
        <w:t>Successful Completion and Approval of 12 Business Utility Services Design Specifications for the CA State DMV</w:t>
      </w:r>
      <w:r>
        <w:rPr>
          <w:rFonts w:cs="Arial"/>
          <w:bCs/>
        </w:rPr>
        <w:t xml:space="preserve"> IT Modernization Project</w:t>
      </w:r>
      <w:r w:rsidRPr="005C1074">
        <w:rPr>
          <w:rFonts w:cs="Arial"/>
          <w:bCs/>
        </w:rPr>
        <w:t xml:space="preserve">. </w:t>
      </w:r>
    </w:p>
    <w:p w14:paraId="089AC686" w14:textId="22AFA4AA" w:rsidR="00E14885" w:rsidRPr="005C1074" w:rsidRDefault="00E14885" w:rsidP="00E14885">
      <w:pPr>
        <w:pStyle w:val="BodyText3"/>
        <w:outlineLvl w:val="0"/>
        <w:rPr>
          <w:rFonts w:cs="Arial"/>
          <w:bCs/>
        </w:rPr>
      </w:pPr>
      <w:r w:rsidRPr="005C1074">
        <w:rPr>
          <w:rFonts w:cs="Arial"/>
          <w:bCs/>
        </w:rPr>
        <w:t xml:space="preserve"> </w:t>
      </w:r>
    </w:p>
    <w:p w14:paraId="3EB25F87" w14:textId="00406E45" w:rsidR="005A1EBA" w:rsidRPr="00194152" w:rsidRDefault="00042430" w:rsidP="00976783">
      <w:pPr>
        <w:rPr>
          <w:rFonts w:ascii="Arial" w:hAnsi="Arial" w:cs="Arial"/>
        </w:rPr>
      </w:pPr>
      <w:r>
        <w:rPr>
          <w:rFonts w:cs="Arial"/>
          <w:b/>
          <w:sz w:val="22"/>
          <w:szCs w:val="22"/>
        </w:rPr>
        <w:t>Please contact Allen Kasey (714) 743-</w:t>
      </w:r>
      <w:proofErr w:type="gramStart"/>
      <w:r>
        <w:rPr>
          <w:rFonts w:cs="Arial"/>
          <w:b/>
          <w:sz w:val="22"/>
          <w:szCs w:val="22"/>
        </w:rPr>
        <w:t xml:space="preserve">3102  </w:t>
      </w:r>
      <w:proofErr w:type="gramEnd"/>
      <w:hyperlink r:id="rId16" w:history="1">
        <w:r w:rsidRPr="00D105B9">
          <w:rPr>
            <w:rStyle w:val="Hyperlink"/>
            <w:rFonts w:cs="Arial"/>
            <w:b/>
            <w:sz w:val="22"/>
            <w:szCs w:val="22"/>
          </w:rPr>
          <w:t>allenkasey@yahoo.com</w:t>
        </w:r>
      </w:hyperlink>
      <w:r>
        <w:rPr>
          <w:rFonts w:cs="Arial"/>
          <w:b/>
          <w:sz w:val="22"/>
          <w:szCs w:val="22"/>
        </w:rPr>
        <w:t xml:space="preserve"> for additional information.</w:t>
      </w:r>
    </w:p>
    <w:sectPr w:rsidR="005A1EBA" w:rsidRPr="00194152" w:rsidSect="009F2A78">
      <w:type w:val="continuous"/>
      <w:pgSz w:w="12240" w:h="15840" w:code="1"/>
      <w:pgMar w:top="1440" w:right="1440" w:bottom="72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7BFF8C" w14:textId="77777777" w:rsidR="006F07D1" w:rsidRDefault="006F07D1">
      <w:r>
        <w:separator/>
      </w:r>
    </w:p>
  </w:endnote>
  <w:endnote w:type="continuationSeparator" w:id="0">
    <w:p w14:paraId="45D6ACC7" w14:textId="77777777" w:rsidR="006F07D1" w:rsidRDefault="006F0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02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F09879" w14:textId="77777777" w:rsidR="00F06FA0" w:rsidRDefault="00F06FA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C1EA27" w14:textId="25F4D8E3" w:rsidR="00F06FA0" w:rsidRDefault="00F06FA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D314FC9" wp14:editId="0E7C8F4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3" name="MSIPCM9b0c4ab99916572fe1d43c18" descr="{&quot;HashCode&quot;:-133031708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F6BF546" w14:textId="62621D72" w:rsidR="00F06FA0" w:rsidRPr="00627276" w:rsidRDefault="00F06FA0" w:rsidP="00627276">
                          <w:pPr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shapetype w14:anchorId="3D314FC9" id="_x0000_t202" coordsize="21600,21600" o:spt="202" path="m,l,21600r21600,l21600,xe">
              <v:stroke joinstyle="miter"/>
              <v:path gradientshapeok="t" o:connecttype="rect"/>
            </v:shapetype>
            <v:shape id="MSIPCM9b0c4ab99916572fe1d43c18" o:spid="_x0000_s1026" type="#_x0000_t202" alt="{&quot;HashCode&quot;:-133031708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" o:allowincell="f" filled="f" stroked="f" strokeweight=".5pt">
              <v:textbox inset="20pt,0,,0">
                <w:txbxContent>
                  <w:p w14:paraId="6F6BF546" w14:textId="62621D72" w:rsidR="00F06FA0" w:rsidRPr="00627276" w:rsidRDefault="00F06FA0" w:rsidP="00627276">
                    <w:pPr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072834" w14:textId="77777777" w:rsidR="00F06FA0" w:rsidRDefault="00F06F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1E4030" w14:textId="77777777" w:rsidR="006F07D1" w:rsidRDefault="006F07D1">
      <w:r>
        <w:separator/>
      </w:r>
    </w:p>
  </w:footnote>
  <w:footnote w:type="continuationSeparator" w:id="0">
    <w:p w14:paraId="0FD5129E" w14:textId="77777777" w:rsidR="006F07D1" w:rsidRDefault="006F07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372934" w14:textId="77777777" w:rsidR="00F06FA0" w:rsidRDefault="00F06FA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B25F90" w14:textId="77777777" w:rsidR="00F06FA0" w:rsidRPr="0060661F" w:rsidRDefault="00F06FA0" w:rsidP="00F866FA">
    <w:pPr>
      <w:pStyle w:val="Header"/>
      <w:rPr>
        <w:b/>
      </w:rPr>
    </w:pPr>
    <w:r w:rsidRPr="0060661F">
      <w:rPr>
        <w:b/>
        <w:bCs/>
        <w:i/>
        <w:iCs/>
      </w:rPr>
      <w:t>Allen D. Ka</w:t>
    </w:r>
    <w:r>
      <w:rPr>
        <w:b/>
        <w:bCs/>
        <w:i/>
        <w:iCs/>
      </w:rPr>
      <w:t>sey</w:t>
    </w:r>
    <w:r>
      <w:rPr>
        <w:b/>
      </w:rPr>
      <w:t xml:space="preserve">                                      </w:t>
    </w:r>
    <w:r>
      <w:rPr>
        <w:b/>
      </w:rPr>
      <w:tab/>
    </w:r>
    <w:r>
      <w:rPr>
        <w:b/>
      </w:rPr>
      <w:tab/>
    </w:r>
    <w:r w:rsidRPr="0060661F">
      <w:rPr>
        <w:b/>
      </w:rPr>
      <w:t>Phone: (714) 743-3102</w:t>
    </w:r>
  </w:p>
  <w:p w14:paraId="3EB25F91" w14:textId="77777777" w:rsidR="00F06FA0" w:rsidRDefault="00F06FA0" w:rsidP="001402F3">
    <w:pPr>
      <w:pStyle w:val="Header"/>
      <w:rPr>
        <w:b/>
        <w:i/>
      </w:rPr>
    </w:pPr>
    <w:r>
      <w:rPr>
        <w:b/>
        <w:i/>
      </w:rPr>
      <w:t xml:space="preserve">961 Somerville, Irvine, CA 92620                                                                 </w:t>
    </w:r>
    <w:r w:rsidRPr="0060661F">
      <w:rPr>
        <w:b/>
        <w:i/>
      </w:rPr>
      <w:t xml:space="preserve">  Email: </w:t>
    </w:r>
    <w:hyperlink r:id="rId1" w:history="1">
      <w:r w:rsidRPr="006E0471">
        <w:rPr>
          <w:rStyle w:val="Hyperlink"/>
          <w:b/>
          <w:i/>
        </w:rPr>
        <w:t>allenkasey@yahoo.com</w:t>
      </w:r>
    </w:hyperlink>
    <w:r w:rsidRPr="0060661F">
      <w:rPr>
        <w:b/>
        <w:i/>
      </w:rPr>
      <w:tab/>
    </w:r>
  </w:p>
  <w:p w14:paraId="3EB25F92" w14:textId="77777777" w:rsidR="00F06FA0" w:rsidRDefault="00F06FA0" w:rsidP="0060661F">
    <w:pPr>
      <w:pStyle w:val="Header"/>
      <w:pBdr>
        <w:bottom w:val="thickThinMediumGap" w:sz="24" w:space="0" w:color="C0C0C0"/>
      </w:pBdr>
      <w:tabs>
        <w:tab w:val="center" w:pos="-1710"/>
        <w:tab w:val="right" w:pos="-1620"/>
      </w:tabs>
      <w:rPr>
        <w:i/>
        <w:iCs/>
        <w:color w:val="808080"/>
        <w:sz w:val="16"/>
        <w:szCs w:val="16"/>
      </w:rPr>
    </w:pPr>
  </w:p>
  <w:p w14:paraId="3EB25F93" w14:textId="77777777" w:rsidR="00F06FA0" w:rsidRPr="00D9004B" w:rsidRDefault="00F06FA0" w:rsidP="0060661F">
    <w:pPr>
      <w:pStyle w:val="Header"/>
      <w:tabs>
        <w:tab w:val="clear" w:pos="4320"/>
        <w:tab w:val="clear" w:pos="8640"/>
        <w:tab w:val="left" w:pos="1116"/>
      </w:tabs>
      <w:rPr>
        <w:rFonts w:ascii="Arial" w:hAnsi="Arial"/>
        <w:b/>
        <w:i/>
        <w:sz w:val="16"/>
        <w:szCs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790ABD" w14:textId="77777777" w:rsidR="00F06FA0" w:rsidRDefault="00F06FA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multilevel"/>
    <w:tmpl w:val="00000003"/>
    <w:name w:val="WW8Num3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 w:cs="StarSymbol"/>
        <w:sz w:val="18"/>
        <w:szCs w:val="18"/>
      </w:rPr>
    </w:lvl>
  </w:abstractNum>
  <w:abstractNum w:abstractNumId="1">
    <w:nsid w:val="00000004"/>
    <w:multiLevelType w:val="multilevel"/>
    <w:tmpl w:val="00000004"/>
    <w:name w:val="WW8Num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 w:cs="StarSymbol"/>
        <w:sz w:val="18"/>
        <w:szCs w:val="18"/>
      </w:rPr>
    </w:lvl>
  </w:abstractNum>
  <w:abstractNum w:abstractNumId="2">
    <w:nsid w:val="00000005"/>
    <w:multiLevelType w:val="multilevel"/>
    <w:tmpl w:val="00000005"/>
    <w:name w:val="WW8Num5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Times New Roman"/>
      </w:rPr>
    </w:lvl>
    <w:lvl w:ilvl="1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/>
      </w:rPr>
    </w:lvl>
    <w:lvl w:ilvl="2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/>
      </w:rPr>
    </w:lvl>
    <w:lvl w:ilvl="3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4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/>
      </w:rPr>
    </w:lvl>
    <w:lvl w:ilvl="5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/>
      </w:rPr>
    </w:lvl>
    <w:lvl w:ilvl="6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7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/>
      </w:rPr>
    </w:lvl>
    <w:lvl w:ilvl="8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/>
      </w:rPr>
    </w:lvl>
  </w:abstractNum>
  <w:abstractNum w:abstractNumId="3">
    <w:nsid w:val="00000006"/>
    <w:multiLevelType w:val="multilevel"/>
    <w:tmpl w:val="00000006"/>
    <w:name w:val="WW8Num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 w:cs="StarSymbol"/>
        <w:sz w:val="18"/>
        <w:szCs w:val="18"/>
      </w:rPr>
    </w:lvl>
  </w:abstractNum>
  <w:abstractNum w:abstractNumId="4">
    <w:nsid w:val="00000007"/>
    <w:multiLevelType w:val="multilevel"/>
    <w:tmpl w:val="00000007"/>
    <w:name w:val="WW8Num7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tarSymbol"/>
        <w:sz w:val="18"/>
        <w:szCs w:val="18"/>
      </w:rPr>
    </w:lvl>
  </w:abstractNum>
  <w:abstractNum w:abstractNumId="5">
    <w:nsid w:val="03824BA8"/>
    <w:multiLevelType w:val="hybridMultilevel"/>
    <w:tmpl w:val="3DE6FAF8"/>
    <w:lvl w:ilvl="0" w:tplc="CE6CA712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6">
    <w:nsid w:val="043D426A"/>
    <w:multiLevelType w:val="hybridMultilevel"/>
    <w:tmpl w:val="2AB81A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58F68E3"/>
    <w:multiLevelType w:val="hybridMultilevel"/>
    <w:tmpl w:val="382A07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E3B1B3F"/>
    <w:multiLevelType w:val="hybridMultilevel"/>
    <w:tmpl w:val="D6529836"/>
    <w:lvl w:ilvl="0" w:tplc="2E4C9AC8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9">
    <w:nsid w:val="0F7D5BA7"/>
    <w:multiLevelType w:val="hybridMultilevel"/>
    <w:tmpl w:val="A5565712"/>
    <w:lvl w:ilvl="0" w:tplc="FF089476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10">
    <w:nsid w:val="125E6579"/>
    <w:multiLevelType w:val="hybridMultilevel"/>
    <w:tmpl w:val="4F1EA5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9952CEE"/>
    <w:multiLevelType w:val="hybridMultilevel"/>
    <w:tmpl w:val="0A52351C"/>
    <w:lvl w:ilvl="0" w:tplc="D5FCA524">
      <w:start w:val="1"/>
      <w:numFmt w:val="bullet"/>
      <w:pStyle w:val="ResumeItems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12">
    <w:nsid w:val="1B1E0FE8"/>
    <w:multiLevelType w:val="hybridMultilevel"/>
    <w:tmpl w:val="E04AF3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21249AA"/>
    <w:multiLevelType w:val="hybridMultilevel"/>
    <w:tmpl w:val="60865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3553BBE"/>
    <w:multiLevelType w:val="hybridMultilevel"/>
    <w:tmpl w:val="66B22F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A27583C"/>
    <w:multiLevelType w:val="hybridMultilevel"/>
    <w:tmpl w:val="54E66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4A11F0"/>
    <w:multiLevelType w:val="hybridMultilevel"/>
    <w:tmpl w:val="D5501D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F0213AF"/>
    <w:multiLevelType w:val="hybridMultilevel"/>
    <w:tmpl w:val="9E9A25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0A27825"/>
    <w:multiLevelType w:val="hybridMultilevel"/>
    <w:tmpl w:val="F7481A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20D4905"/>
    <w:multiLevelType w:val="hybridMultilevel"/>
    <w:tmpl w:val="F5F677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3946753"/>
    <w:multiLevelType w:val="hybridMultilevel"/>
    <w:tmpl w:val="F4A2B0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7F6183A"/>
    <w:multiLevelType w:val="hybridMultilevel"/>
    <w:tmpl w:val="1C1A801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398B50D9"/>
    <w:multiLevelType w:val="hybridMultilevel"/>
    <w:tmpl w:val="9D1CE2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CB653B0"/>
    <w:multiLevelType w:val="hybridMultilevel"/>
    <w:tmpl w:val="5438614C"/>
    <w:lvl w:ilvl="0" w:tplc="A02E6D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D2619FF"/>
    <w:multiLevelType w:val="hybridMultilevel"/>
    <w:tmpl w:val="DD1C3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D2C1442"/>
    <w:multiLevelType w:val="hybridMultilevel"/>
    <w:tmpl w:val="7834CC8E"/>
    <w:lvl w:ilvl="0" w:tplc="C03C38B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2C701F6"/>
    <w:multiLevelType w:val="hybridMultilevel"/>
    <w:tmpl w:val="F6A47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5DA0790"/>
    <w:multiLevelType w:val="hybridMultilevel"/>
    <w:tmpl w:val="9C5AC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64C183E"/>
    <w:multiLevelType w:val="hybridMultilevel"/>
    <w:tmpl w:val="807481A6"/>
    <w:lvl w:ilvl="0" w:tplc="2E4C9AC8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29">
    <w:nsid w:val="4E2C3E3F"/>
    <w:multiLevelType w:val="hybridMultilevel"/>
    <w:tmpl w:val="781EB360"/>
    <w:lvl w:ilvl="0" w:tplc="2E4C9AC8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30">
    <w:nsid w:val="4EA02193"/>
    <w:multiLevelType w:val="hybridMultilevel"/>
    <w:tmpl w:val="2FA086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23D3F3B"/>
    <w:multiLevelType w:val="hybridMultilevel"/>
    <w:tmpl w:val="1486B13A"/>
    <w:lvl w:ilvl="0" w:tplc="8356F7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525C5F9F"/>
    <w:multiLevelType w:val="hybridMultilevel"/>
    <w:tmpl w:val="57BEAC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29D1AB8"/>
    <w:multiLevelType w:val="hybridMultilevel"/>
    <w:tmpl w:val="5BBCB8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64733FF"/>
    <w:multiLevelType w:val="hybridMultilevel"/>
    <w:tmpl w:val="A12EFF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7314A0B"/>
    <w:multiLevelType w:val="hybridMultilevel"/>
    <w:tmpl w:val="BE2E97B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59EB6694"/>
    <w:multiLevelType w:val="hybridMultilevel"/>
    <w:tmpl w:val="FD7644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5B644A21"/>
    <w:multiLevelType w:val="hybridMultilevel"/>
    <w:tmpl w:val="20C6D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C2E1585"/>
    <w:multiLevelType w:val="hybridMultilevel"/>
    <w:tmpl w:val="7264E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0944A07"/>
    <w:multiLevelType w:val="hybridMultilevel"/>
    <w:tmpl w:val="46324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33536A5"/>
    <w:multiLevelType w:val="hybridMultilevel"/>
    <w:tmpl w:val="FD86C0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65303545"/>
    <w:multiLevelType w:val="hybridMultilevel"/>
    <w:tmpl w:val="B1F8EC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67E91B12"/>
    <w:multiLevelType w:val="hybridMultilevel"/>
    <w:tmpl w:val="583684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3">
    <w:nsid w:val="6D0531CE"/>
    <w:multiLevelType w:val="hybridMultilevel"/>
    <w:tmpl w:val="08A62290"/>
    <w:lvl w:ilvl="0" w:tplc="7B46C312">
      <w:start w:val="1998"/>
      <w:numFmt w:val="decimal"/>
      <w:lvlText w:val="%1"/>
      <w:lvlJc w:val="left"/>
      <w:pPr>
        <w:ind w:left="78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D4C591E"/>
    <w:multiLevelType w:val="hybridMultilevel"/>
    <w:tmpl w:val="FDC8AC68"/>
    <w:lvl w:ilvl="0" w:tplc="4454D800">
      <w:start w:val="1998"/>
      <w:numFmt w:val="decimal"/>
      <w:lvlText w:val="%1"/>
      <w:lvlJc w:val="left"/>
      <w:pPr>
        <w:ind w:left="78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E2314A5"/>
    <w:multiLevelType w:val="singleLevel"/>
    <w:tmpl w:val="07C8B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46">
    <w:nsid w:val="72D1098D"/>
    <w:multiLevelType w:val="hybridMultilevel"/>
    <w:tmpl w:val="F9944554"/>
    <w:lvl w:ilvl="0" w:tplc="82349F68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abstractNum w:abstractNumId="47">
    <w:nsid w:val="762B2F96"/>
    <w:multiLevelType w:val="hybridMultilevel"/>
    <w:tmpl w:val="97CE2A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6B97563"/>
    <w:multiLevelType w:val="hybridMultilevel"/>
    <w:tmpl w:val="5C36D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7A0F5ECE"/>
    <w:multiLevelType w:val="hybridMultilevel"/>
    <w:tmpl w:val="B01A7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7F302358"/>
    <w:multiLevelType w:val="hybridMultilevel"/>
    <w:tmpl w:val="65469B34"/>
    <w:lvl w:ilvl="0" w:tplc="5276E3DC">
      <w:start w:val="1"/>
      <w:numFmt w:val="bullet"/>
      <w:lvlText w:val=""/>
      <w:lvlJc w:val="left"/>
      <w:pPr>
        <w:tabs>
          <w:tab w:val="num" w:pos="648"/>
        </w:tabs>
        <w:ind w:left="648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6"/>
  </w:num>
  <w:num w:numId="3">
    <w:abstractNumId w:val="17"/>
  </w:num>
  <w:num w:numId="4">
    <w:abstractNumId w:val="29"/>
  </w:num>
  <w:num w:numId="5">
    <w:abstractNumId w:val="8"/>
  </w:num>
  <w:num w:numId="6">
    <w:abstractNumId w:val="28"/>
  </w:num>
  <w:num w:numId="7">
    <w:abstractNumId w:val="9"/>
  </w:num>
  <w:num w:numId="8">
    <w:abstractNumId w:val="5"/>
  </w:num>
  <w:num w:numId="9">
    <w:abstractNumId w:val="46"/>
  </w:num>
  <w:num w:numId="10">
    <w:abstractNumId w:val="33"/>
  </w:num>
  <w:num w:numId="11">
    <w:abstractNumId w:val="19"/>
  </w:num>
  <w:num w:numId="12">
    <w:abstractNumId w:val="50"/>
  </w:num>
  <w:num w:numId="13">
    <w:abstractNumId w:val="32"/>
  </w:num>
  <w:num w:numId="14">
    <w:abstractNumId w:val="16"/>
  </w:num>
  <w:num w:numId="15">
    <w:abstractNumId w:val="30"/>
  </w:num>
  <w:num w:numId="16">
    <w:abstractNumId w:val="48"/>
  </w:num>
  <w:num w:numId="17">
    <w:abstractNumId w:val="38"/>
  </w:num>
  <w:num w:numId="18">
    <w:abstractNumId w:val="24"/>
  </w:num>
  <w:num w:numId="19">
    <w:abstractNumId w:val="15"/>
  </w:num>
  <w:num w:numId="20">
    <w:abstractNumId w:val="49"/>
  </w:num>
  <w:num w:numId="21">
    <w:abstractNumId w:val="39"/>
  </w:num>
  <w:num w:numId="22">
    <w:abstractNumId w:val="37"/>
  </w:num>
  <w:num w:numId="23">
    <w:abstractNumId w:val="27"/>
  </w:num>
  <w:num w:numId="24">
    <w:abstractNumId w:val="45"/>
  </w:num>
  <w:num w:numId="25">
    <w:abstractNumId w:val="34"/>
  </w:num>
  <w:num w:numId="26">
    <w:abstractNumId w:val="42"/>
  </w:num>
  <w:num w:numId="27">
    <w:abstractNumId w:val="35"/>
  </w:num>
  <w:num w:numId="28">
    <w:abstractNumId w:val="40"/>
  </w:num>
  <w:num w:numId="29">
    <w:abstractNumId w:val="7"/>
  </w:num>
  <w:num w:numId="30">
    <w:abstractNumId w:val="14"/>
  </w:num>
  <w:num w:numId="31">
    <w:abstractNumId w:val="10"/>
  </w:num>
  <w:num w:numId="32">
    <w:abstractNumId w:val="12"/>
  </w:num>
  <w:num w:numId="33">
    <w:abstractNumId w:val="47"/>
  </w:num>
  <w:num w:numId="34">
    <w:abstractNumId w:val="20"/>
  </w:num>
  <w:num w:numId="35">
    <w:abstractNumId w:val="22"/>
  </w:num>
  <w:num w:numId="36">
    <w:abstractNumId w:val="21"/>
  </w:num>
  <w:num w:numId="37">
    <w:abstractNumId w:val="41"/>
  </w:num>
  <w:num w:numId="38">
    <w:abstractNumId w:val="6"/>
  </w:num>
  <w:num w:numId="39">
    <w:abstractNumId w:val="44"/>
  </w:num>
  <w:num w:numId="40">
    <w:abstractNumId w:val="43"/>
  </w:num>
  <w:num w:numId="41">
    <w:abstractNumId w:val="23"/>
  </w:num>
  <w:num w:numId="42">
    <w:abstractNumId w:val="25"/>
  </w:num>
  <w:num w:numId="43">
    <w:abstractNumId w:val="31"/>
  </w:num>
  <w:num w:numId="44">
    <w:abstractNumId w:val="18"/>
  </w:num>
  <w:num w:numId="45">
    <w:abstractNumId w:val="13"/>
  </w:num>
  <w:num w:numId="46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8A4"/>
    <w:rsid w:val="000007AC"/>
    <w:rsid w:val="00000E37"/>
    <w:rsid w:val="00001560"/>
    <w:rsid w:val="000016A6"/>
    <w:rsid w:val="000024BA"/>
    <w:rsid w:val="00005A7B"/>
    <w:rsid w:val="000065E2"/>
    <w:rsid w:val="00006767"/>
    <w:rsid w:val="00006F0C"/>
    <w:rsid w:val="0001151C"/>
    <w:rsid w:val="0001317E"/>
    <w:rsid w:val="000133C6"/>
    <w:rsid w:val="00015A9C"/>
    <w:rsid w:val="00016868"/>
    <w:rsid w:val="000177CB"/>
    <w:rsid w:val="00017E29"/>
    <w:rsid w:val="0002034E"/>
    <w:rsid w:val="0002101D"/>
    <w:rsid w:val="0002182C"/>
    <w:rsid w:val="00021892"/>
    <w:rsid w:val="00021D5D"/>
    <w:rsid w:val="00021ED2"/>
    <w:rsid w:val="000220A8"/>
    <w:rsid w:val="00022F8B"/>
    <w:rsid w:val="00023E21"/>
    <w:rsid w:val="00023F27"/>
    <w:rsid w:val="00025DCF"/>
    <w:rsid w:val="00031669"/>
    <w:rsid w:val="00031F01"/>
    <w:rsid w:val="000347B8"/>
    <w:rsid w:val="000350D0"/>
    <w:rsid w:val="00040E67"/>
    <w:rsid w:val="000418F4"/>
    <w:rsid w:val="00041F8C"/>
    <w:rsid w:val="00042430"/>
    <w:rsid w:val="00042E07"/>
    <w:rsid w:val="000451F8"/>
    <w:rsid w:val="00045284"/>
    <w:rsid w:val="00047B19"/>
    <w:rsid w:val="0005023C"/>
    <w:rsid w:val="00050398"/>
    <w:rsid w:val="000516D1"/>
    <w:rsid w:val="0005293D"/>
    <w:rsid w:val="00053991"/>
    <w:rsid w:val="00053FC4"/>
    <w:rsid w:val="00054199"/>
    <w:rsid w:val="00054A43"/>
    <w:rsid w:val="00055B27"/>
    <w:rsid w:val="00055F7E"/>
    <w:rsid w:val="0005607C"/>
    <w:rsid w:val="00056A37"/>
    <w:rsid w:val="00056D37"/>
    <w:rsid w:val="00057BDD"/>
    <w:rsid w:val="0006045F"/>
    <w:rsid w:val="00060ACC"/>
    <w:rsid w:val="00060BCE"/>
    <w:rsid w:val="00060F8D"/>
    <w:rsid w:val="0006318D"/>
    <w:rsid w:val="0006369F"/>
    <w:rsid w:val="0006600E"/>
    <w:rsid w:val="000660AF"/>
    <w:rsid w:val="00067277"/>
    <w:rsid w:val="00067925"/>
    <w:rsid w:val="00067CF0"/>
    <w:rsid w:val="000706B4"/>
    <w:rsid w:val="00070EA2"/>
    <w:rsid w:val="00075914"/>
    <w:rsid w:val="00075E94"/>
    <w:rsid w:val="000762EC"/>
    <w:rsid w:val="00080484"/>
    <w:rsid w:val="0008322A"/>
    <w:rsid w:val="00083B5B"/>
    <w:rsid w:val="00084CC5"/>
    <w:rsid w:val="00085A7F"/>
    <w:rsid w:val="0008650F"/>
    <w:rsid w:val="000919D5"/>
    <w:rsid w:val="00091CC4"/>
    <w:rsid w:val="00092799"/>
    <w:rsid w:val="00093688"/>
    <w:rsid w:val="000942E2"/>
    <w:rsid w:val="00094A32"/>
    <w:rsid w:val="00094B95"/>
    <w:rsid w:val="00095039"/>
    <w:rsid w:val="000950E7"/>
    <w:rsid w:val="00095217"/>
    <w:rsid w:val="000973C3"/>
    <w:rsid w:val="000A03E2"/>
    <w:rsid w:val="000A07E7"/>
    <w:rsid w:val="000A0C97"/>
    <w:rsid w:val="000A17BF"/>
    <w:rsid w:val="000A2F26"/>
    <w:rsid w:val="000A39E2"/>
    <w:rsid w:val="000A5F60"/>
    <w:rsid w:val="000A6533"/>
    <w:rsid w:val="000B02C2"/>
    <w:rsid w:val="000B09D3"/>
    <w:rsid w:val="000B1112"/>
    <w:rsid w:val="000B1D6F"/>
    <w:rsid w:val="000B1DF6"/>
    <w:rsid w:val="000B3561"/>
    <w:rsid w:val="000B35AB"/>
    <w:rsid w:val="000B3F9D"/>
    <w:rsid w:val="000B4D34"/>
    <w:rsid w:val="000B5599"/>
    <w:rsid w:val="000B648D"/>
    <w:rsid w:val="000B7670"/>
    <w:rsid w:val="000C1941"/>
    <w:rsid w:val="000C2496"/>
    <w:rsid w:val="000C2F99"/>
    <w:rsid w:val="000C66EB"/>
    <w:rsid w:val="000D1A43"/>
    <w:rsid w:val="000D5447"/>
    <w:rsid w:val="000D6795"/>
    <w:rsid w:val="000D7511"/>
    <w:rsid w:val="000E08BD"/>
    <w:rsid w:val="000E0A5A"/>
    <w:rsid w:val="000E16B6"/>
    <w:rsid w:val="000E17FA"/>
    <w:rsid w:val="000E1AD6"/>
    <w:rsid w:val="000E27EF"/>
    <w:rsid w:val="000E2909"/>
    <w:rsid w:val="000E3FA9"/>
    <w:rsid w:val="000E71B8"/>
    <w:rsid w:val="000E7B37"/>
    <w:rsid w:val="000E7F5B"/>
    <w:rsid w:val="000F1195"/>
    <w:rsid w:val="000F2E7B"/>
    <w:rsid w:val="000F5CCA"/>
    <w:rsid w:val="000F6BEA"/>
    <w:rsid w:val="000F735D"/>
    <w:rsid w:val="000F7780"/>
    <w:rsid w:val="000F7EE8"/>
    <w:rsid w:val="000F7FE4"/>
    <w:rsid w:val="00100E35"/>
    <w:rsid w:val="0010119E"/>
    <w:rsid w:val="00103DBE"/>
    <w:rsid w:val="00106C4B"/>
    <w:rsid w:val="0010765A"/>
    <w:rsid w:val="0011069A"/>
    <w:rsid w:val="00112768"/>
    <w:rsid w:val="0011385B"/>
    <w:rsid w:val="00113B56"/>
    <w:rsid w:val="00114499"/>
    <w:rsid w:val="001148B0"/>
    <w:rsid w:val="001150CF"/>
    <w:rsid w:val="001157F1"/>
    <w:rsid w:val="00115CA9"/>
    <w:rsid w:val="00115FD4"/>
    <w:rsid w:val="001212A8"/>
    <w:rsid w:val="001217D0"/>
    <w:rsid w:val="00121F76"/>
    <w:rsid w:val="0012207F"/>
    <w:rsid w:val="001223CD"/>
    <w:rsid w:val="00122629"/>
    <w:rsid w:val="00123C12"/>
    <w:rsid w:val="001244C7"/>
    <w:rsid w:val="0012482E"/>
    <w:rsid w:val="00125AED"/>
    <w:rsid w:val="00126792"/>
    <w:rsid w:val="001312EF"/>
    <w:rsid w:val="00132564"/>
    <w:rsid w:val="00132B5F"/>
    <w:rsid w:val="0013382D"/>
    <w:rsid w:val="00133DDE"/>
    <w:rsid w:val="0013482E"/>
    <w:rsid w:val="00135249"/>
    <w:rsid w:val="00136769"/>
    <w:rsid w:val="001402F3"/>
    <w:rsid w:val="001408F6"/>
    <w:rsid w:val="00141A7C"/>
    <w:rsid w:val="001424C7"/>
    <w:rsid w:val="00144678"/>
    <w:rsid w:val="001446D1"/>
    <w:rsid w:val="0014543E"/>
    <w:rsid w:val="00145BF5"/>
    <w:rsid w:val="00146AA1"/>
    <w:rsid w:val="0015086B"/>
    <w:rsid w:val="00150E2F"/>
    <w:rsid w:val="0015136E"/>
    <w:rsid w:val="00151B73"/>
    <w:rsid w:val="00151C1D"/>
    <w:rsid w:val="001527BF"/>
    <w:rsid w:val="00152DFF"/>
    <w:rsid w:val="00154555"/>
    <w:rsid w:val="00154A04"/>
    <w:rsid w:val="00155085"/>
    <w:rsid w:val="00155423"/>
    <w:rsid w:val="00156144"/>
    <w:rsid w:val="00156569"/>
    <w:rsid w:val="00161330"/>
    <w:rsid w:val="00161C7A"/>
    <w:rsid w:val="00163AB3"/>
    <w:rsid w:val="00164AB7"/>
    <w:rsid w:val="0016771C"/>
    <w:rsid w:val="00167848"/>
    <w:rsid w:val="00171200"/>
    <w:rsid w:val="00172A23"/>
    <w:rsid w:val="0017412F"/>
    <w:rsid w:val="00177A37"/>
    <w:rsid w:val="00180DB7"/>
    <w:rsid w:val="00182B36"/>
    <w:rsid w:val="0018332F"/>
    <w:rsid w:val="001838E4"/>
    <w:rsid w:val="001842B6"/>
    <w:rsid w:val="001843D0"/>
    <w:rsid w:val="00184D2D"/>
    <w:rsid w:val="00185BC2"/>
    <w:rsid w:val="00185D50"/>
    <w:rsid w:val="001869BF"/>
    <w:rsid w:val="00186C6A"/>
    <w:rsid w:val="00186DE4"/>
    <w:rsid w:val="00191583"/>
    <w:rsid w:val="00191C9C"/>
    <w:rsid w:val="001928F3"/>
    <w:rsid w:val="00192C9E"/>
    <w:rsid w:val="00193B91"/>
    <w:rsid w:val="00194152"/>
    <w:rsid w:val="00196465"/>
    <w:rsid w:val="001A097D"/>
    <w:rsid w:val="001A194F"/>
    <w:rsid w:val="001A5278"/>
    <w:rsid w:val="001A5CBE"/>
    <w:rsid w:val="001A712C"/>
    <w:rsid w:val="001B0815"/>
    <w:rsid w:val="001B090C"/>
    <w:rsid w:val="001B12B0"/>
    <w:rsid w:val="001B4F83"/>
    <w:rsid w:val="001B5E05"/>
    <w:rsid w:val="001B6395"/>
    <w:rsid w:val="001B6588"/>
    <w:rsid w:val="001B6964"/>
    <w:rsid w:val="001B76A1"/>
    <w:rsid w:val="001C0347"/>
    <w:rsid w:val="001C24B5"/>
    <w:rsid w:val="001C2722"/>
    <w:rsid w:val="001C373D"/>
    <w:rsid w:val="001C3889"/>
    <w:rsid w:val="001C4B6B"/>
    <w:rsid w:val="001C561E"/>
    <w:rsid w:val="001C5C67"/>
    <w:rsid w:val="001C7D0F"/>
    <w:rsid w:val="001D05D8"/>
    <w:rsid w:val="001D08B1"/>
    <w:rsid w:val="001D1810"/>
    <w:rsid w:val="001D2F1B"/>
    <w:rsid w:val="001D3BEB"/>
    <w:rsid w:val="001D53E9"/>
    <w:rsid w:val="001D6C5B"/>
    <w:rsid w:val="001D7BAE"/>
    <w:rsid w:val="001E03E7"/>
    <w:rsid w:val="001E0A0E"/>
    <w:rsid w:val="001E0C07"/>
    <w:rsid w:val="001E3042"/>
    <w:rsid w:val="001E30A4"/>
    <w:rsid w:val="001E34F2"/>
    <w:rsid w:val="001E4235"/>
    <w:rsid w:val="001E600C"/>
    <w:rsid w:val="001E6BF0"/>
    <w:rsid w:val="001F0781"/>
    <w:rsid w:val="001F12D4"/>
    <w:rsid w:val="001F2127"/>
    <w:rsid w:val="001F2427"/>
    <w:rsid w:val="001F28EF"/>
    <w:rsid w:val="001F3DF4"/>
    <w:rsid w:val="001F5178"/>
    <w:rsid w:val="001F575F"/>
    <w:rsid w:val="001F61FD"/>
    <w:rsid w:val="001F7F8D"/>
    <w:rsid w:val="00200020"/>
    <w:rsid w:val="002004E2"/>
    <w:rsid w:val="0020076C"/>
    <w:rsid w:val="002009F0"/>
    <w:rsid w:val="00200CB0"/>
    <w:rsid w:val="00200EE9"/>
    <w:rsid w:val="002021BE"/>
    <w:rsid w:val="002027BE"/>
    <w:rsid w:val="00202D93"/>
    <w:rsid w:val="0020337B"/>
    <w:rsid w:val="002037AA"/>
    <w:rsid w:val="002043AD"/>
    <w:rsid w:val="0020474E"/>
    <w:rsid w:val="00205070"/>
    <w:rsid w:val="00207BEC"/>
    <w:rsid w:val="00207CD3"/>
    <w:rsid w:val="002103FA"/>
    <w:rsid w:val="00210DA9"/>
    <w:rsid w:val="002117E9"/>
    <w:rsid w:val="00213435"/>
    <w:rsid w:val="002135CB"/>
    <w:rsid w:val="002137FA"/>
    <w:rsid w:val="00215AE4"/>
    <w:rsid w:val="00215D9A"/>
    <w:rsid w:val="00215EDA"/>
    <w:rsid w:val="002177FB"/>
    <w:rsid w:val="002222B9"/>
    <w:rsid w:val="00223625"/>
    <w:rsid w:val="00223F88"/>
    <w:rsid w:val="00224CAD"/>
    <w:rsid w:val="00225EF0"/>
    <w:rsid w:val="00226760"/>
    <w:rsid w:val="002268DC"/>
    <w:rsid w:val="002269BD"/>
    <w:rsid w:val="00230315"/>
    <w:rsid w:val="00230FCD"/>
    <w:rsid w:val="002319BB"/>
    <w:rsid w:val="00232A38"/>
    <w:rsid w:val="002335BE"/>
    <w:rsid w:val="002341C8"/>
    <w:rsid w:val="0023477E"/>
    <w:rsid w:val="002347D6"/>
    <w:rsid w:val="002408A8"/>
    <w:rsid w:val="00240A21"/>
    <w:rsid w:val="002419C2"/>
    <w:rsid w:val="00243009"/>
    <w:rsid w:val="00244B9B"/>
    <w:rsid w:val="00247E6B"/>
    <w:rsid w:val="00250BB4"/>
    <w:rsid w:val="00251CBE"/>
    <w:rsid w:val="002521D4"/>
    <w:rsid w:val="0025245E"/>
    <w:rsid w:val="00253FBC"/>
    <w:rsid w:val="00255049"/>
    <w:rsid w:val="002567CB"/>
    <w:rsid w:val="00257EF9"/>
    <w:rsid w:val="00263CE7"/>
    <w:rsid w:val="00264A2B"/>
    <w:rsid w:val="00264E4E"/>
    <w:rsid w:val="002654D1"/>
    <w:rsid w:val="00266426"/>
    <w:rsid w:val="002724D4"/>
    <w:rsid w:val="00272FD7"/>
    <w:rsid w:val="0027324F"/>
    <w:rsid w:val="00275858"/>
    <w:rsid w:val="0028040F"/>
    <w:rsid w:val="002804C2"/>
    <w:rsid w:val="00281ECD"/>
    <w:rsid w:val="002822C4"/>
    <w:rsid w:val="00282BE5"/>
    <w:rsid w:val="002878F4"/>
    <w:rsid w:val="00291AEB"/>
    <w:rsid w:val="00291F81"/>
    <w:rsid w:val="00292812"/>
    <w:rsid w:val="00294580"/>
    <w:rsid w:val="0029556C"/>
    <w:rsid w:val="002961EE"/>
    <w:rsid w:val="002972B6"/>
    <w:rsid w:val="002976EF"/>
    <w:rsid w:val="00297F38"/>
    <w:rsid w:val="002A0C2C"/>
    <w:rsid w:val="002A164B"/>
    <w:rsid w:val="002A1D62"/>
    <w:rsid w:val="002A1DEF"/>
    <w:rsid w:val="002A2450"/>
    <w:rsid w:val="002A59F4"/>
    <w:rsid w:val="002A5A73"/>
    <w:rsid w:val="002A6E8B"/>
    <w:rsid w:val="002A75B9"/>
    <w:rsid w:val="002B011C"/>
    <w:rsid w:val="002B0258"/>
    <w:rsid w:val="002B02FE"/>
    <w:rsid w:val="002B08D4"/>
    <w:rsid w:val="002B2757"/>
    <w:rsid w:val="002B3D6A"/>
    <w:rsid w:val="002B3F8E"/>
    <w:rsid w:val="002B4FAE"/>
    <w:rsid w:val="002B539B"/>
    <w:rsid w:val="002B57D6"/>
    <w:rsid w:val="002B6F81"/>
    <w:rsid w:val="002B7BAD"/>
    <w:rsid w:val="002C05EA"/>
    <w:rsid w:val="002C1208"/>
    <w:rsid w:val="002C20D6"/>
    <w:rsid w:val="002C2D99"/>
    <w:rsid w:val="002C3353"/>
    <w:rsid w:val="002C42DD"/>
    <w:rsid w:val="002C53A7"/>
    <w:rsid w:val="002C651A"/>
    <w:rsid w:val="002C657F"/>
    <w:rsid w:val="002D1407"/>
    <w:rsid w:val="002D1688"/>
    <w:rsid w:val="002D1D31"/>
    <w:rsid w:val="002D35E1"/>
    <w:rsid w:val="002D3DCF"/>
    <w:rsid w:val="002D408C"/>
    <w:rsid w:val="002D55C0"/>
    <w:rsid w:val="002D6820"/>
    <w:rsid w:val="002D717A"/>
    <w:rsid w:val="002E16BA"/>
    <w:rsid w:val="002E213C"/>
    <w:rsid w:val="002E2378"/>
    <w:rsid w:val="002E72B0"/>
    <w:rsid w:val="002E79D2"/>
    <w:rsid w:val="002F1329"/>
    <w:rsid w:val="002F1674"/>
    <w:rsid w:val="002F1E82"/>
    <w:rsid w:val="002F3111"/>
    <w:rsid w:val="002F329D"/>
    <w:rsid w:val="002F415A"/>
    <w:rsid w:val="002F4294"/>
    <w:rsid w:val="002F5B9E"/>
    <w:rsid w:val="002F5C74"/>
    <w:rsid w:val="002F7B58"/>
    <w:rsid w:val="00300C8F"/>
    <w:rsid w:val="003011FA"/>
    <w:rsid w:val="0030131A"/>
    <w:rsid w:val="003014F7"/>
    <w:rsid w:val="00301C7C"/>
    <w:rsid w:val="003046A6"/>
    <w:rsid w:val="003052DD"/>
    <w:rsid w:val="00305BDE"/>
    <w:rsid w:val="00307516"/>
    <w:rsid w:val="003106F5"/>
    <w:rsid w:val="003111AE"/>
    <w:rsid w:val="0031124D"/>
    <w:rsid w:val="00311437"/>
    <w:rsid w:val="00311B68"/>
    <w:rsid w:val="00312617"/>
    <w:rsid w:val="00312790"/>
    <w:rsid w:val="00314210"/>
    <w:rsid w:val="00314A72"/>
    <w:rsid w:val="00315A4A"/>
    <w:rsid w:val="00320416"/>
    <w:rsid w:val="00320ED2"/>
    <w:rsid w:val="0032123B"/>
    <w:rsid w:val="00321F47"/>
    <w:rsid w:val="00322736"/>
    <w:rsid w:val="00322A13"/>
    <w:rsid w:val="00323299"/>
    <w:rsid w:val="0032337B"/>
    <w:rsid w:val="00325032"/>
    <w:rsid w:val="003256EF"/>
    <w:rsid w:val="003300B7"/>
    <w:rsid w:val="0033102E"/>
    <w:rsid w:val="003327B2"/>
    <w:rsid w:val="00332C8F"/>
    <w:rsid w:val="003345CB"/>
    <w:rsid w:val="003347EC"/>
    <w:rsid w:val="00334BBF"/>
    <w:rsid w:val="0033627E"/>
    <w:rsid w:val="00336BB8"/>
    <w:rsid w:val="00337D89"/>
    <w:rsid w:val="0034238C"/>
    <w:rsid w:val="00346015"/>
    <w:rsid w:val="00346753"/>
    <w:rsid w:val="00347BBE"/>
    <w:rsid w:val="003503FE"/>
    <w:rsid w:val="003507CA"/>
    <w:rsid w:val="00355275"/>
    <w:rsid w:val="00355A35"/>
    <w:rsid w:val="00355F49"/>
    <w:rsid w:val="0036035C"/>
    <w:rsid w:val="00360780"/>
    <w:rsid w:val="00362181"/>
    <w:rsid w:val="00362A64"/>
    <w:rsid w:val="00363221"/>
    <w:rsid w:val="003633CC"/>
    <w:rsid w:val="003673DB"/>
    <w:rsid w:val="003703C5"/>
    <w:rsid w:val="00371703"/>
    <w:rsid w:val="00374908"/>
    <w:rsid w:val="00374F84"/>
    <w:rsid w:val="003755B7"/>
    <w:rsid w:val="00375C65"/>
    <w:rsid w:val="003768E1"/>
    <w:rsid w:val="00376D47"/>
    <w:rsid w:val="00377A9D"/>
    <w:rsid w:val="0038092E"/>
    <w:rsid w:val="00381165"/>
    <w:rsid w:val="00384067"/>
    <w:rsid w:val="00384876"/>
    <w:rsid w:val="00385DB3"/>
    <w:rsid w:val="00386D55"/>
    <w:rsid w:val="00387B77"/>
    <w:rsid w:val="00387E84"/>
    <w:rsid w:val="00387EDF"/>
    <w:rsid w:val="00387FB4"/>
    <w:rsid w:val="00392219"/>
    <w:rsid w:val="003934F2"/>
    <w:rsid w:val="00393D7A"/>
    <w:rsid w:val="00393E43"/>
    <w:rsid w:val="003945DA"/>
    <w:rsid w:val="00394E65"/>
    <w:rsid w:val="00396D36"/>
    <w:rsid w:val="003974CD"/>
    <w:rsid w:val="003A10BD"/>
    <w:rsid w:val="003A1981"/>
    <w:rsid w:val="003A19FF"/>
    <w:rsid w:val="003A20EC"/>
    <w:rsid w:val="003A3F26"/>
    <w:rsid w:val="003A667D"/>
    <w:rsid w:val="003A6808"/>
    <w:rsid w:val="003B02CE"/>
    <w:rsid w:val="003B0E07"/>
    <w:rsid w:val="003B1A2E"/>
    <w:rsid w:val="003B1ABB"/>
    <w:rsid w:val="003B4B52"/>
    <w:rsid w:val="003B580C"/>
    <w:rsid w:val="003B5896"/>
    <w:rsid w:val="003B63C8"/>
    <w:rsid w:val="003B70F3"/>
    <w:rsid w:val="003C098E"/>
    <w:rsid w:val="003C22BF"/>
    <w:rsid w:val="003C27B0"/>
    <w:rsid w:val="003C43BE"/>
    <w:rsid w:val="003C53C1"/>
    <w:rsid w:val="003C6335"/>
    <w:rsid w:val="003C750F"/>
    <w:rsid w:val="003D0DA7"/>
    <w:rsid w:val="003D11C0"/>
    <w:rsid w:val="003D3381"/>
    <w:rsid w:val="003D386C"/>
    <w:rsid w:val="003D3EFC"/>
    <w:rsid w:val="003D603C"/>
    <w:rsid w:val="003D750B"/>
    <w:rsid w:val="003E20D0"/>
    <w:rsid w:val="003E2AA5"/>
    <w:rsid w:val="003E45A0"/>
    <w:rsid w:val="003E4C0C"/>
    <w:rsid w:val="003E5442"/>
    <w:rsid w:val="003E5CAD"/>
    <w:rsid w:val="003E73E7"/>
    <w:rsid w:val="003F1370"/>
    <w:rsid w:val="003F1F98"/>
    <w:rsid w:val="003F20B2"/>
    <w:rsid w:val="003F25AA"/>
    <w:rsid w:val="003F2EAE"/>
    <w:rsid w:val="003F3DB0"/>
    <w:rsid w:val="003F4E40"/>
    <w:rsid w:val="003F518E"/>
    <w:rsid w:val="003F78CD"/>
    <w:rsid w:val="00400EC4"/>
    <w:rsid w:val="00401A17"/>
    <w:rsid w:val="00402864"/>
    <w:rsid w:val="004031EB"/>
    <w:rsid w:val="00404D10"/>
    <w:rsid w:val="0040524D"/>
    <w:rsid w:val="00407391"/>
    <w:rsid w:val="00407B6E"/>
    <w:rsid w:val="0041059C"/>
    <w:rsid w:val="004106C9"/>
    <w:rsid w:val="00412383"/>
    <w:rsid w:val="0041329A"/>
    <w:rsid w:val="004145E9"/>
    <w:rsid w:val="00415C00"/>
    <w:rsid w:val="0041781D"/>
    <w:rsid w:val="00420EF5"/>
    <w:rsid w:val="0042375F"/>
    <w:rsid w:val="004250ED"/>
    <w:rsid w:val="004251BE"/>
    <w:rsid w:val="004254FD"/>
    <w:rsid w:val="00426656"/>
    <w:rsid w:val="00427D97"/>
    <w:rsid w:val="00430072"/>
    <w:rsid w:val="00430361"/>
    <w:rsid w:val="0043063D"/>
    <w:rsid w:val="00432925"/>
    <w:rsid w:val="00432D7B"/>
    <w:rsid w:val="0043317A"/>
    <w:rsid w:val="00434EEB"/>
    <w:rsid w:val="0043720D"/>
    <w:rsid w:val="0043763F"/>
    <w:rsid w:val="00440088"/>
    <w:rsid w:val="004408C6"/>
    <w:rsid w:val="00441579"/>
    <w:rsid w:val="004429D3"/>
    <w:rsid w:val="00442FB8"/>
    <w:rsid w:val="00443A6C"/>
    <w:rsid w:val="0044417C"/>
    <w:rsid w:val="00444256"/>
    <w:rsid w:val="0044527B"/>
    <w:rsid w:val="00447163"/>
    <w:rsid w:val="00447403"/>
    <w:rsid w:val="00450F21"/>
    <w:rsid w:val="00450FD2"/>
    <w:rsid w:val="00455E4F"/>
    <w:rsid w:val="00456083"/>
    <w:rsid w:val="00457349"/>
    <w:rsid w:val="004603A4"/>
    <w:rsid w:val="00461554"/>
    <w:rsid w:val="00462407"/>
    <w:rsid w:val="00463835"/>
    <w:rsid w:val="00463903"/>
    <w:rsid w:val="00464427"/>
    <w:rsid w:val="00465B29"/>
    <w:rsid w:val="004660A4"/>
    <w:rsid w:val="00466412"/>
    <w:rsid w:val="00467295"/>
    <w:rsid w:val="00467390"/>
    <w:rsid w:val="00470F59"/>
    <w:rsid w:val="004719F7"/>
    <w:rsid w:val="004721B3"/>
    <w:rsid w:val="00472A1C"/>
    <w:rsid w:val="00472E78"/>
    <w:rsid w:val="0047395F"/>
    <w:rsid w:val="0047481F"/>
    <w:rsid w:val="00474CB5"/>
    <w:rsid w:val="00480CAB"/>
    <w:rsid w:val="004819A0"/>
    <w:rsid w:val="004830D2"/>
    <w:rsid w:val="00483B8F"/>
    <w:rsid w:val="0048593C"/>
    <w:rsid w:val="00485C34"/>
    <w:rsid w:val="00487C8B"/>
    <w:rsid w:val="004900F5"/>
    <w:rsid w:val="00491667"/>
    <w:rsid w:val="0049273F"/>
    <w:rsid w:val="00492793"/>
    <w:rsid w:val="00492EFB"/>
    <w:rsid w:val="00493BE9"/>
    <w:rsid w:val="004961DE"/>
    <w:rsid w:val="004975FB"/>
    <w:rsid w:val="00497EB4"/>
    <w:rsid w:val="00497FD0"/>
    <w:rsid w:val="004A0646"/>
    <w:rsid w:val="004A077D"/>
    <w:rsid w:val="004A0878"/>
    <w:rsid w:val="004A0F8C"/>
    <w:rsid w:val="004A20AD"/>
    <w:rsid w:val="004A24A6"/>
    <w:rsid w:val="004A264A"/>
    <w:rsid w:val="004A3CB0"/>
    <w:rsid w:val="004A5B52"/>
    <w:rsid w:val="004A5B58"/>
    <w:rsid w:val="004A6117"/>
    <w:rsid w:val="004A6575"/>
    <w:rsid w:val="004B1ED4"/>
    <w:rsid w:val="004B53DE"/>
    <w:rsid w:val="004B7CCE"/>
    <w:rsid w:val="004C06DF"/>
    <w:rsid w:val="004C24AA"/>
    <w:rsid w:val="004C275D"/>
    <w:rsid w:val="004C2836"/>
    <w:rsid w:val="004C3061"/>
    <w:rsid w:val="004C4787"/>
    <w:rsid w:val="004C54F8"/>
    <w:rsid w:val="004C5665"/>
    <w:rsid w:val="004C6CD9"/>
    <w:rsid w:val="004C6EBE"/>
    <w:rsid w:val="004D0280"/>
    <w:rsid w:val="004D0D76"/>
    <w:rsid w:val="004D110C"/>
    <w:rsid w:val="004D1489"/>
    <w:rsid w:val="004D20C5"/>
    <w:rsid w:val="004D2BB9"/>
    <w:rsid w:val="004D2F8D"/>
    <w:rsid w:val="004D3FEF"/>
    <w:rsid w:val="004D47A5"/>
    <w:rsid w:val="004D4813"/>
    <w:rsid w:val="004D6171"/>
    <w:rsid w:val="004D72CA"/>
    <w:rsid w:val="004D7ED4"/>
    <w:rsid w:val="004E1C7C"/>
    <w:rsid w:val="004E4A25"/>
    <w:rsid w:val="004E5D30"/>
    <w:rsid w:val="004E5FAE"/>
    <w:rsid w:val="004E604C"/>
    <w:rsid w:val="004E782F"/>
    <w:rsid w:val="004F2325"/>
    <w:rsid w:val="004F3144"/>
    <w:rsid w:val="004F320D"/>
    <w:rsid w:val="004F3C7B"/>
    <w:rsid w:val="004F42E3"/>
    <w:rsid w:val="004F4732"/>
    <w:rsid w:val="004F5592"/>
    <w:rsid w:val="004F778B"/>
    <w:rsid w:val="00501B59"/>
    <w:rsid w:val="00501CAD"/>
    <w:rsid w:val="00502F62"/>
    <w:rsid w:val="005030D3"/>
    <w:rsid w:val="00504AAC"/>
    <w:rsid w:val="00504B73"/>
    <w:rsid w:val="005051FF"/>
    <w:rsid w:val="005109A5"/>
    <w:rsid w:val="00510FB8"/>
    <w:rsid w:val="0051448F"/>
    <w:rsid w:val="00516B82"/>
    <w:rsid w:val="0051784D"/>
    <w:rsid w:val="005179E0"/>
    <w:rsid w:val="00517E9B"/>
    <w:rsid w:val="00520269"/>
    <w:rsid w:val="005212BE"/>
    <w:rsid w:val="00521F74"/>
    <w:rsid w:val="005229E4"/>
    <w:rsid w:val="00522B73"/>
    <w:rsid w:val="00522EBE"/>
    <w:rsid w:val="00524DAB"/>
    <w:rsid w:val="00525B5E"/>
    <w:rsid w:val="005264A3"/>
    <w:rsid w:val="005265B6"/>
    <w:rsid w:val="00526B83"/>
    <w:rsid w:val="005273D2"/>
    <w:rsid w:val="00534E94"/>
    <w:rsid w:val="00535230"/>
    <w:rsid w:val="005353A3"/>
    <w:rsid w:val="0053585B"/>
    <w:rsid w:val="005403C5"/>
    <w:rsid w:val="00540419"/>
    <w:rsid w:val="005407B9"/>
    <w:rsid w:val="00541969"/>
    <w:rsid w:val="00542EF7"/>
    <w:rsid w:val="00543E25"/>
    <w:rsid w:val="00544670"/>
    <w:rsid w:val="00544BBA"/>
    <w:rsid w:val="00547A98"/>
    <w:rsid w:val="005511E4"/>
    <w:rsid w:val="00551893"/>
    <w:rsid w:val="00553872"/>
    <w:rsid w:val="00553EBC"/>
    <w:rsid w:val="00555746"/>
    <w:rsid w:val="00555C36"/>
    <w:rsid w:val="00557BB6"/>
    <w:rsid w:val="00560453"/>
    <w:rsid w:val="00560F0F"/>
    <w:rsid w:val="005610D6"/>
    <w:rsid w:val="00561F17"/>
    <w:rsid w:val="005642E7"/>
    <w:rsid w:val="00570B93"/>
    <w:rsid w:val="005717C1"/>
    <w:rsid w:val="00572DCD"/>
    <w:rsid w:val="00574B71"/>
    <w:rsid w:val="0057504A"/>
    <w:rsid w:val="00577275"/>
    <w:rsid w:val="00580812"/>
    <w:rsid w:val="005824CA"/>
    <w:rsid w:val="00582E48"/>
    <w:rsid w:val="005832C1"/>
    <w:rsid w:val="005852AE"/>
    <w:rsid w:val="00585947"/>
    <w:rsid w:val="005859C4"/>
    <w:rsid w:val="00586959"/>
    <w:rsid w:val="005872AE"/>
    <w:rsid w:val="005904CC"/>
    <w:rsid w:val="005913C3"/>
    <w:rsid w:val="005925F1"/>
    <w:rsid w:val="0059310D"/>
    <w:rsid w:val="005936EC"/>
    <w:rsid w:val="00593E16"/>
    <w:rsid w:val="00594261"/>
    <w:rsid w:val="005958B4"/>
    <w:rsid w:val="005970B5"/>
    <w:rsid w:val="00597B9F"/>
    <w:rsid w:val="005A12EC"/>
    <w:rsid w:val="005A1EBA"/>
    <w:rsid w:val="005A28F3"/>
    <w:rsid w:val="005A4B05"/>
    <w:rsid w:val="005A4F40"/>
    <w:rsid w:val="005A5C67"/>
    <w:rsid w:val="005A627B"/>
    <w:rsid w:val="005B2072"/>
    <w:rsid w:val="005B30E4"/>
    <w:rsid w:val="005B3CB7"/>
    <w:rsid w:val="005B5478"/>
    <w:rsid w:val="005B64CA"/>
    <w:rsid w:val="005B658A"/>
    <w:rsid w:val="005C00B9"/>
    <w:rsid w:val="005C09A0"/>
    <w:rsid w:val="005C1074"/>
    <w:rsid w:val="005C1639"/>
    <w:rsid w:val="005C289B"/>
    <w:rsid w:val="005C6091"/>
    <w:rsid w:val="005C64F0"/>
    <w:rsid w:val="005C65E5"/>
    <w:rsid w:val="005C7229"/>
    <w:rsid w:val="005D06A6"/>
    <w:rsid w:val="005D3885"/>
    <w:rsid w:val="005D4F0B"/>
    <w:rsid w:val="005D53DD"/>
    <w:rsid w:val="005D7FBD"/>
    <w:rsid w:val="005E3A18"/>
    <w:rsid w:val="005E424D"/>
    <w:rsid w:val="005E55AF"/>
    <w:rsid w:val="005F1DC9"/>
    <w:rsid w:val="005F253D"/>
    <w:rsid w:val="005F3465"/>
    <w:rsid w:val="005F34F2"/>
    <w:rsid w:val="005F3C43"/>
    <w:rsid w:val="00601054"/>
    <w:rsid w:val="00601E7E"/>
    <w:rsid w:val="00603EB3"/>
    <w:rsid w:val="00605A3B"/>
    <w:rsid w:val="006064F3"/>
    <w:rsid w:val="0060661F"/>
    <w:rsid w:val="00607CFF"/>
    <w:rsid w:val="00607DA6"/>
    <w:rsid w:val="006114E3"/>
    <w:rsid w:val="00612AB1"/>
    <w:rsid w:val="006138CB"/>
    <w:rsid w:val="00614CE7"/>
    <w:rsid w:val="00615092"/>
    <w:rsid w:val="00615CB4"/>
    <w:rsid w:val="006164BF"/>
    <w:rsid w:val="00616BB5"/>
    <w:rsid w:val="00616D7E"/>
    <w:rsid w:val="00616EB6"/>
    <w:rsid w:val="006200D5"/>
    <w:rsid w:val="00620A6C"/>
    <w:rsid w:val="00622A03"/>
    <w:rsid w:val="006231BA"/>
    <w:rsid w:val="00623585"/>
    <w:rsid w:val="00623B57"/>
    <w:rsid w:val="00623B60"/>
    <w:rsid w:val="0062456C"/>
    <w:rsid w:val="006248EA"/>
    <w:rsid w:val="00625341"/>
    <w:rsid w:val="00627276"/>
    <w:rsid w:val="00627F24"/>
    <w:rsid w:val="0063121B"/>
    <w:rsid w:val="006326FE"/>
    <w:rsid w:val="006331F4"/>
    <w:rsid w:val="00634588"/>
    <w:rsid w:val="006361ED"/>
    <w:rsid w:val="0063705A"/>
    <w:rsid w:val="0064253C"/>
    <w:rsid w:val="006429BA"/>
    <w:rsid w:val="00646437"/>
    <w:rsid w:val="006471C7"/>
    <w:rsid w:val="006478C2"/>
    <w:rsid w:val="00647AC3"/>
    <w:rsid w:val="006504B2"/>
    <w:rsid w:val="00652DC1"/>
    <w:rsid w:val="00652F4F"/>
    <w:rsid w:val="00653BFB"/>
    <w:rsid w:val="006545A6"/>
    <w:rsid w:val="00661AB6"/>
    <w:rsid w:val="00661CC4"/>
    <w:rsid w:val="00662364"/>
    <w:rsid w:val="00662D92"/>
    <w:rsid w:val="00662EDE"/>
    <w:rsid w:val="0067163E"/>
    <w:rsid w:val="00672EB3"/>
    <w:rsid w:val="006735AF"/>
    <w:rsid w:val="0067397C"/>
    <w:rsid w:val="006749DF"/>
    <w:rsid w:val="0067543D"/>
    <w:rsid w:val="00677C77"/>
    <w:rsid w:val="00677F02"/>
    <w:rsid w:val="00681321"/>
    <w:rsid w:val="00681976"/>
    <w:rsid w:val="00681F5F"/>
    <w:rsid w:val="00681FB4"/>
    <w:rsid w:val="00682766"/>
    <w:rsid w:val="00682BD1"/>
    <w:rsid w:val="00684824"/>
    <w:rsid w:val="00684E4A"/>
    <w:rsid w:val="00685AD6"/>
    <w:rsid w:val="00685C2A"/>
    <w:rsid w:val="0068642B"/>
    <w:rsid w:val="006864B2"/>
    <w:rsid w:val="00686979"/>
    <w:rsid w:val="00686D5C"/>
    <w:rsid w:val="00687C58"/>
    <w:rsid w:val="00690FEB"/>
    <w:rsid w:val="0069103C"/>
    <w:rsid w:val="00691E44"/>
    <w:rsid w:val="00693428"/>
    <w:rsid w:val="006971DC"/>
    <w:rsid w:val="006A0E7D"/>
    <w:rsid w:val="006A1116"/>
    <w:rsid w:val="006A2126"/>
    <w:rsid w:val="006A2237"/>
    <w:rsid w:val="006A2F51"/>
    <w:rsid w:val="006A44C5"/>
    <w:rsid w:val="006A4F95"/>
    <w:rsid w:val="006A5ED1"/>
    <w:rsid w:val="006A6FB6"/>
    <w:rsid w:val="006B11AC"/>
    <w:rsid w:val="006B219F"/>
    <w:rsid w:val="006B3167"/>
    <w:rsid w:val="006B59FA"/>
    <w:rsid w:val="006B5C0B"/>
    <w:rsid w:val="006B5F5B"/>
    <w:rsid w:val="006B67EE"/>
    <w:rsid w:val="006B744F"/>
    <w:rsid w:val="006B7590"/>
    <w:rsid w:val="006C0D9D"/>
    <w:rsid w:val="006C16D1"/>
    <w:rsid w:val="006C288D"/>
    <w:rsid w:val="006C31F2"/>
    <w:rsid w:val="006C38C7"/>
    <w:rsid w:val="006C3FD3"/>
    <w:rsid w:val="006C4EDA"/>
    <w:rsid w:val="006C6120"/>
    <w:rsid w:val="006C7E55"/>
    <w:rsid w:val="006D061E"/>
    <w:rsid w:val="006D29DF"/>
    <w:rsid w:val="006D2CF9"/>
    <w:rsid w:val="006D6531"/>
    <w:rsid w:val="006D664C"/>
    <w:rsid w:val="006E0BE0"/>
    <w:rsid w:val="006E0CC8"/>
    <w:rsid w:val="006E12F9"/>
    <w:rsid w:val="006E1D00"/>
    <w:rsid w:val="006E519E"/>
    <w:rsid w:val="006E78B7"/>
    <w:rsid w:val="006F07D1"/>
    <w:rsid w:val="006F0E2D"/>
    <w:rsid w:val="006F201B"/>
    <w:rsid w:val="006F4D13"/>
    <w:rsid w:val="006F52C6"/>
    <w:rsid w:val="006F63EF"/>
    <w:rsid w:val="006F7C66"/>
    <w:rsid w:val="006F7F86"/>
    <w:rsid w:val="007016F2"/>
    <w:rsid w:val="00701A2E"/>
    <w:rsid w:val="00701B8B"/>
    <w:rsid w:val="00702B63"/>
    <w:rsid w:val="00703140"/>
    <w:rsid w:val="00703352"/>
    <w:rsid w:val="00703FC7"/>
    <w:rsid w:val="00704E9E"/>
    <w:rsid w:val="00705385"/>
    <w:rsid w:val="00705CF5"/>
    <w:rsid w:val="00707231"/>
    <w:rsid w:val="007102BF"/>
    <w:rsid w:val="0071093E"/>
    <w:rsid w:val="00710B13"/>
    <w:rsid w:val="00710E20"/>
    <w:rsid w:val="00710F5B"/>
    <w:rsid w:val="00711EA7"/>
    <w:rsid w:val="007126A1"/>
    <w:rsid w:val="007134D9"/>
    <w:rsid w:val="00713C12"/>
    <w:rsid w:val="00714DAE"/>
    <w:rsid w:val="00715BD2"/>
    <w:rsid w:val="00716693"/>
    <w:rsid w:val="00717C36"/>
    <w:rsid w:val="0072169D"/>
    <w:rsid w:val="00721889"/>
    <w:rsid w:val="0072449A"/>
    <w:rsid w:val="007255B5"/>
    <w:rsid w:val="00725B8C"/>
    <w:rsid w:val="00725DA7"/>
    <w:rsid w:val="00725FE4"/>
    <w:rsid w:val="00730012"/>
    <w:rsid w:val="00730F44"/>
    <w:rsid w:val="0073391E"/>
    <w:rsid w:val="007374D4"/>
    <w:rsid w:val="007424E4"/>
    <w:rsid w:val="007444F0"/>
    <w:rsid w:val="00744E34"/>
    <w:rsid w:val="00747B3C"/>
    <w:rsid w:val="00750D31"/>
    <w:rsid w:val="0075225F"/>
    <w:rsid w:val="007539E3"/>
    <w:rsid w:val="00754C54"/>
    <w:rsid w:val="00755B9F"/>
    <w:rsid w:val="00756FD2"/>
    <w:rsid w:val="00757D71"/>
    <w:rsid w:val="00761F95"/>
    <w:rsid w:val="00762381"/>
    <w:rsid w:val="00762B25"/>
    <w:rsid w:val="00762D27"/>
    <w:rsid w:val="00765BC0"/>
    <w:rsid w:val="00766960"/>
    <w:rsid w:val="00766B91"/>
    <w:rsid w:val="007677AB"/>
    <w:rsid w:val="00767ECE"/>
    <w:rsid w:val="007716C1"/>
    <w:rsid w:val="00773903"/>
    <w:rsid w:val="007748BE"/>
    <w:rsid w:val="00774B47"/>
    <w:rsid w:val="007754AC"/>
    <w:rsid w:val="0077720F"/>
    <w:rsid w:val="007773D5"/>
    <w:rsid w:val="007776C3"/>
    <w:rsid w:val="00777877"/>
    <w:rsid w:val="00780769"/>
    <w:rsid w:val="00780DE4"/>
    <w:rsid w:val="00781518"/>
    <w:rsid w:val="00783419"/>
    <w:rsid w:val="007839A2"/>
    <w:rsid w:val="00786169"/>
    <w:rsid w:val="00787B30"/>
    <w:rsid w:val="007900B9"/>
    <w:rsid w:val="007904D1"/>
    <w:rsid w:val="00791738"/>
    <w:rsid w:val="00793774"/>
    <w:rsid w:val="007A0D41"/>
    <w:rsid w:val="007A1B34"/>
    <w:rsid w:val="007A1BA0"/>
    <w:rsid w:val="007A3705"/>
    <w:rsid w:val="007A3A5F"/>
    <w:rsid w:val="007A440A"/>
    <w:rsid w:val="007A5131"/>
    <w:rsid w:val="007A6C71"/>
    <w:rsid w:val="007A7AD6"/>
    <w:rsid w:val="007B0F1C"/>
    <w:rsid w:val="007B157D"/>
    <w:rsid w:val="007B19FB"/>
    <w:rsid w:val="007B2300"/>
    <w:rsid w:val="007B2B25"/>
    <w:rsid w:val="007B6934"/>
    <w:rsid w:val="007B69D4"/>
    <w:rsid w:val="007C078E"/>
    <w:rsid w:val="007C1AD5"/>
    <w:rsid w:val="007C213B"/>
    <w:rsid w:val="007C24CE"/>
    <w:rsid w:val="007C33B3"/>
    <w:rsid w:val="007C5905"/>
    <w:rsid w:val="007C5CFA"/>
    <w:rsid w:val="007D0120"/>
    <w:rsid w:val="007D0A58"/>
    <w:rsid w:val="007D4B60"/>
    <w:rsid w:val="007D645D"/>
    <w:rsid w:val="007D7CAF"/>
    <w:rsid w:val="007E04B7"/>
    <w:rsid w:val="007E0660"/>
    <w:rsid w:val="007E1796"/>
    <w:rsid w:val="007E1D45"/>
    <w:rsid w:val="007E34FB"/>
    <w:rsid w:val="007E427C"/>
    <w:rsid w:val="007E7079"/>
    <w:rsid w:val="007E750C"/>
    <w:rsid w:val="007E7AEC"/>
    <w:rsid w:val="007F212B"/>
    <w:rsid w:val="007F2527"/>
    <w:rsid w:val="007F2E31"/>
    <w:rsid w:val="007F2E84"/>
    <w:rsid w:val="007F312D"/>
    <w:rsid w:val="007F3FF8"/>
    <w:rsid w:val="007F5410"/>
    <w:rsid w:val="007F6071"/>
    <w:rsid w:val="007F6695"/>
    <w:rsid w:val="00800308"/>
    <w:rsid w:val="008006B3"/>
    <w:rsid w:val="00801188"/>
    <w:rsid w:val="00801F32"/>
    <w:rsid w:val="00802740"/>
    <w:rsid w:val="00802EB3"/>
    <w:rsid w:val="00804A25"/>
    <w:rsid w:val="008056EB"/>
    <w:rsid w:val="00805737"/>
    <w:rsid w:val="00806BA7"/>
    <w:rsid w:val="00807580"/>
    <w:rsid w:val="008075B3"/>
    <w:rsid w:val="00811097"/>
    <w:rsid w:val="008116C9"/>
    <w:rsid w:val="00814D7C"/>
    <w:rsid w:val="00814E0E"/>
    <w:rsid w:val="00816978"/>
    <w:rsid w:val="00820793"/>
    <w:rsid w:val="0082391D"/>
    <w:rsid w:val="00824BB4"/>
    <w:rsid w:val="00825097"/>
    <w:rsid w:val="00827DEE"/>
    <w:rsid w:val="00831757"/>
    <w:rsid w:val="00831AA6"/>
    <w:rsid w:val="00832F85"/>
    <w:rsid w:val="00837EB7"/>
    <w:rsid w:val="00840056"/>
    <w:rsid w:val="0084213D"/>
    <w:rsid w:val="00843184"/>
    <w:rsid w:val="0084329A"/>
    <w:rsid w:val="00843F4D"/>
    <w:rsid w:val="0084444C"/>
    <w:rsid w:val="008462F2"/>
    <w:rsid w:val="0084754A"/>
    <w:rsid w:val="0085161B"/>
    <w:rsid w:val="00852C2C"/>
    <w:rsid w:val="00852D3F"/>
    <w:rsid w:val="0085399F"/>
    <w:rsid w:val="00854C9E"/>
    <w:rsid w:val="008551E9"/>
    <w:rsid w:val="0085522C"/>
    <w:rsid w:val="008554C5"/>
    <w:rsid w:val="00855B67"/>
    <w:rsid w:val="00855FED"/>
    <w:rsid w:val="00857DC7"/>
    <w:rsid w:val="00860FD5"/>
    <w:rsid w:val="00861A37"/>
    <w:rsid w:val="00861A4F"/>
    <w:rsid w:val="00863D6E"/>
    <w:rsid w:val="00864AE9"/>
    <w:rsid w:val="00865822"/>
    <w:rsid w:val="008673E8"/>
    <w:rsid w:val="00870AA9"/>
    <w:rsid w:val="00874E99"/>
    <w:rsid w:val="00875C71"/>
    <w:rsid w:val="008763D3"/>
    <w:rsid w:val="00877883"/>
    <w:rsid w:val="0088110F"/>
    <w:rsid w:val="00882757"/>
    <w:rsid w:val="00883E36"/>
    <w:rsid w:val="00887043"/>
    <w:rsid w:val="00887309"/>
    <w:rsid w:val="00887837"/>
    <w:rsid w:val="00887AC2"/>
    <w:rsid w:val="0089042F"/>
    <w:rsid w:val="008921D7"/>
    <w:rsid w:val="00892B14"/>
    <w:rsid w:val="008935B6"/>
    <w:rsid w:val="008937E3"/>
    <w:rsid w:val="00895786"/>
    <w:rsid w:val="008968F8"/>
    <w:rsid w:val="00896BBC"/>
    <w:rsid w:val="008A028C"/>
    <w:rsid w:val="008A0760"/>
    <w:rsid w:val="008A0AD9"/>
    <w:rsid w:val="008A1536"/>
    <w:rsid w:val="008A1B42"/>
    <w:rsid w:val="008A29BA"/>
    <w:rsid w:val="008A38C7"/>
    <w:rsid w:val="008A44FE"/>
    <w:rsid w:val="008A4545"/>
    <w:rsid w:val="008A4A29"/>
    <w:rsid w:val="008A557E"/>
    <w:rsid w:val="008A5A9F"/>
    <w:rsid w:val="008A653A"/>
    <w:rsid w:val="008A7363"/>
    <w:rsid w:val="008B06AE"/>
    <w:rsid w:val="008B0D48"/>
    <w:rsid w:val="008B0EBC"/>
    <w:rsid w:val="008B12CF"/>
    <w:rsid w:val="008B1A1B"/>
    <w:rsid w:val="008B1CAB"/>
    <w:rsid w:val="008B570D"/>
    <w:rsid w:val="008B730D"/>
    <w:rsid w:val="008C1059"/>
    <w:rsid w:val="008C10C7"/>
    <w:rsid w:val="008C13AA"/>
    <w:rsid w:val="008C1540"/>
    <w:rsid w:val="008C1E35"/>
    <w:rsid w:val="008C1E7E"/>
    <w:rsid w:val="008C2A7E"/>
    <w:rsid w:val="008C6C8C"/>
    <w:rsid w:val="008D05EF"/>
    <w:rsid w:val="008D10A9"/>
    <w:rsid w:val="008D39B0"/>
    <w:rsid w:val="008D3EA9"/>
    <w:rsid w:val="008D5955"/>
    <w:rsid w:val="008D6267"/>
    <w:rsid w:val="008D7142"/>
    <w:rsid w:val="008E2D7C"/>
    <w:rsid w:val="008E31C8"/>
    <w:rsid w:val="008E3818"/>
    <w:rsid w:val="008E3E97"/>
    <w:rsid w:val="008E6FA9"/>
    <w:rsid w:val="008F0ABA"/>
    <w:rsid w:val="008F1A65"/>
    <w:rsid w:val="008F36A6"/>
    <w:rsid w:val="008F7139"/>
    <w:rsid w:val="008F71CA"/>
    <w:rsid w:val="008F7285"/>
    <w:rsid w:val="008F7C86"/>
    <w:rsid w:val="009005CB"/>
    <w:rsid w:val="009047DC"/>
    <w:rsid w:val="00906E7D"/>
    <w:rsid w:val="00907DC6"/>
    <w:rsid w:val="00910086"/>
    <w:rsid w:val="009106AE"/>
    <w:rsid w:val="009124A2"/>
    <w:rsid w:val="00913C19"/>
    <w:rsid w:val="00914E44"/>
    <w:rsid w:val="009153F7"/>
    <w:rsid w:val="00915794"/>
    <w:rsid w:val="00916376"/>
    <w:rsid w:val="00916983"/>
    <w:rsid w:val="00920506"/>
    <w:rsid w:val="00922F00"/>
    <w:rsid w:val="00925110"/>
    <w:rsid w:val="009302EC"/>
    <w:rsid w:val="00932F40"/>
    <w:rsid w:val="009331E5"/>
    <w:rsid w:val="00933E64"/>
    <w:rsid w:val="00934200"/>
    <w:rsid w:val="00934942"/>
    <w:rsid w:val="00934B1B"/>
    <w:rsid w:val="00935B6E"/>
    <w:rsid w:val="00936994"/>
    <w:rsid w:val="00941CEE"/>
    <w:rsid w:val="0094307E"/>
    <w:rsid w:val="0094483D"/>
    <w:rsid w:val="0094629F"/>
    <w:rsid w:val="00947D3C"/>
    <w:rsid w:val="009518F1"/>
    <w:rsid w:val="00952D55"/>
    <w:rsid w:val="0095356D"/>
    <w:rsid w:val="009539E8"/>
    <w:rsid w:val="0095659B"/>
    <w:rsid w:val="009568A0"/>
    <w:rsid w:val="00960228"/>
    <w:rsid w:val="009618D6"/>
    <w:rsid w:val="00961E6A"/>
    <w:rsid w:val="009637C6"/>
    <w:rsid w:val="0096500B"/>
    <w:rsid w:val="00965780"/>
    <w:rsid w:val="009670CD"/>
    <w:rsid w:val="00967FA5"/>
    <w:rsid w:val="009707C8"/>
    <w:rsid w:val="009709F0"/>
    <w:rsid w:val="00971D66"/>
    <w:rsid w:val="00972EB8"/>
    <w:rsid w:val="00973FCE"/>
    <w:rsid w:val="0097441D"/>
    <w:rsid w:val="00976783"/>
    <w:rsid w:val="00982907"/>
    <w:rsid w:val="0098307C"/>
    <w:rsid w:val="00983FDE"/>
    <w:rsid w:val="00984385"/>
    <w:rsid w:val="009845FC"/>
    <w:rsid w:val="009866C9"/>
    <w:rsid w:val="009872A9"/>
    <w:rsid w:val="00987AA5"/>
    <w:rsid w:val="00990C25"/>
    <w:rsid w:val="009937AE"/>
    <w:rsid w:val="00993D44"/>
    <w:rsid w:val="009949BA"/>
    <w:rsid w:val="00994D46"/>
    <w:rsid w:val="00995061"/>
    <w:rsid w:val="009960F6"/>
    <w:rsid w:val="009961F7"/>
    <w:rsid w:val="00997476"/>
    <w:rsid w:val="009A3257"/>
    <w:rsid w:val="009A362F"/>
    <w:rsid w:val="009A5CCE"/>
    <w:rsid w:val="009A78CE"/>
    <w:rsid w:val="009A7F64"/>
    <w:rsid w:val="009A7FDD"/>
    <w:rsid w:val="009B0CA8"/>
    <w:rsid w:val="009B3A60"/>
    <w:rsid w:val="009B4788"/>
    <w:rsid w:val="009B58A4"/>
    <w:rsid w:val="009B7622"/>
    <w:rsid w:val="009B7E81"/>
    <w:rsid w:val="009C4C8B"/>
    <w:rsid w:val="009C7070"/>
    <w:rsid w:val="009C7614"/>
    <w:rsid w:val="009D4910"/>
    <w:rsid w:val="009D52CA"/>
    <w:rsid w:val="009D62B2"/>
    <w:rsid w:val="009D672A"/>
    <w:rsid w:val="009D677C"/>
    <w:rsid w:val="009D6CC0"/>
    <w:rsid w:val="009D7C15"/>
    <w:rsid w:val="009E0D2B"/>
    <w:rsid w:val="009E30B9"/>
    <w:rsid w:val="009E3D13"/>
    <w:rsid w:val="009E6A1C"/>
    <w:rsid w:val="009E6C91"/>
    <w:rsid w:val="009E7388"/>
    <w:rsid w:val="009E7540"/>
    <w:rsid w:val="009F011F"/>
    <w:rsid w:val="009F0477"/>
    <w:rsid w:val="009F12CC"/>
    <w:rsid w:val="009F1685"/>
    <w:rsid w:val="009F2479"/>
    <w:rsid w:val="009F2633"/>
    <w:rsid w:val="009F2A78"/>
    <w:rsid w:val="009F34CC"/>
    <w:rsid w:val="009F67CB"/>
    <w:rsid w:val="009F6E9A"/>
    <w:rsid w:val="009F7315"/>
    <w:rsid w:val="009F79CE"/>
    <w:rsid w:val="00A025BB"/>
    <w:rsid w:val="00A03DFC"/>
    <w:rsid w:val="00A06376"/>
    <w:rsid w:val="00A0647F"/>
    <w:rsid w:val="00A117C6"/>
    <w:rsid w:val="00A145B1"/>
    <w:rsid w:val="00A17594"/>
    <w:rsid w:val="00A24072"/>
    <w:rsid w:val="00A247D8"/>
    <w:rsid w:val="00A2556D"/>
    <w:rsid w:val="00A25B6E"/>
    <w:rsid w:val="00A2776A"/>
    <w:rsid w:val="00A306FD"/>
    <w:rsid w:val="00A30C69"/>
    <w:rsid w:val="00A33541"/>
    <w:rsid w:val="00A405C9"/>
    <w:rsid w:val="00A41C43"/>
    <w:rsid w:val="00A42567"/>
    <w:rsid w:val="00A439BB"/>
    <w:rsid w:val="00A44468"/>
    <w:rsid w:val="00A44934"/>
    <w:rsid w:val="00A45439"/>
    <w:rsid w:val="00A46027"/>
    <w:rsid w:val="00A468D8"/>
    <w:rsid w:val="00A52767"/>
    <w:rsid w:val="00A538B9"/>
    <w:rsid w:val="00A54CF1"/>
    <w:rsid w:val="00A55916"/>
    <w:rsid w:val="00A5626C"/>
    <w:rsid w:val="00A56CEB"/>
    <w:rsid w:val="00A570CC"/>
    <w:rsid w:val="00A571A0"/>
    <w:rsid w:val="00A5772B"/>
    <w:rsid w:val="00A600B9"/>
    <w:rsid w:val="00A607F4"/>
    <w:rsid w:val="00A61B1E"/>
    <w:rsid w:val="00A61E02"/>
    <w:rsid w:val="00A62018"/>
    <w:rsid w:val="00A62F37"/>
    <w:rsid w:val="00A6342D"/>
    <w:rsid w:val="00A64C55"/>
    <w:rsid w:val="00A666DB"/>
    <w:rsid w:val="00A6778F"/>
    <w:rsid w:val="00A71F58"/>
    <w:rsid w:val="00A71FEB"/>
    <w:rsid w:val="00A7347F"/>
    <w:rsid w:val="00A73BEB"/>
    <w:rsid w:val="00A744C6"/>
    <w:rsid w:val="00A80353"/>
    <w:rsid w:val="00A80532"/>
    <w:rsid w:val="00A8088B"/>
    <w:rsid w:val="00A8183C"/>
    <w:rsid w:val="00A84F2D"/>
    <w:rsid w:val="00A85098"/>
    <w:rsid w:val="00A85F9C"/>
    <w:rsid w:val="00A861C6"/>
    <w:rsid w:val="00A8766B"/>
    <w:rsid w:val="00A91C54"/>
    <w:rsid w:val="00A927A7"/>
    <w:rsid w:val="00A92EDC"/>
    <w:rsid w:val="00A93C8A"/>
    <w:rsid w:val="00A9465B"/>
    <w:rsid w:val="00A94E34"/>
    <w:rsid w:val="00A95C1B"/>
    <w:rsid w:val="00A95CA6"/>
    <w:rsid w:val="00A96271"/>
    <w:rsid w:val="00A96B91"/>
    <w:rsid w:val="00A97312"/>
    <w:rsid w:val="00AA181D"/>
    <w:rsid w:val="00AA2157"/>
    <w:rsid w:val="00AA2341"/>
    <w:rsid w:val="00AA35A4"/>
    <w:rsid w:val="00AA36A5"/>
    <w:rsid w:val="00AA447C"/>
    <w:rsid w:val="00AA4BA0"/>
    <w:rsid w:val="00AA5627"/>
    <w:rsid w:val="00AA589D"/>
    <w:rsid w:val="00AA6FF8"/>
    <w:rsid w:val="00AB31F2"/>
    <w:rsid w:val="00AB6399"/>
    <w:rsid w:val="00AB6895"/>
    <w:rsid w:val="00AB6B1C"/>
    <w:rsid w:val="00AB7341"/>
    <w:rsid w:val="00AB7F7C"/>
    <w:rsid w:val="00AC0637"/>
    <w:rsid w:val="00AC0EC4"/>
    <w:rsid w:val="00AC239A"/>
    <w:rsid w:val="00AC32C7"/>
    <w:rsid w:val="00AC4E2A"/>
    <w:rsid w:val="00AC517C"/>
    <w:rsid w:val="00AC5963"/>
    <w:rsid w:val="00AC64CD"/>
    <w:rsid w:val="00AD23A4"/>
    <w:rsid w:val="00AD267A"/>
    <w:rsid w:val="00AD2EF0"/>
    <w:rsid w:val="00AD4B5F"/>
    <w:rsid w:val="00AD51EF"/>
    <w:rsid w:val="00AD64FA"/>
    <w:rsid w:val="00AD659A"/>
    <w:rsid w:val="00AD6765"/>
    <w:rsid w:val="00AD6D17"/>
    <w:rsid w:val="00AD7F66"/>
    <w:rsid w:val="00AE028B"/>
    <w:rsid w:val="00AE05C0"/>
    <w:rsid w:val="00AE1EDF"/>
    <w:rsid w:val="00AE1EF0"/>
    <w:rsid w:val="00AE2116"/>
    <w:rsid w:val="00AE3463"/>
    <w:rsid w:val="00AE391B"/>
    <w:rsid w:val="00AE41F3"/>
    <w:rsid w:val="00AE466C"/>
    <w:rsid w:val="00AE56D5"/>
    <w:rsid w:val="00AE623F"/>
    <w:rsid w:val="00AE6904"/>
    <w:rsid w:val="00AE7519"/>
    <w:rsid w:val="00AE757F"/>
    <w:rsid w:val="00AE79F7"/>
    <w:rsid w:val="00AF1D13"/>
    <w:rsid w:val="00AF25B6"/>
    <w:rsid w:val="00AF348D"/>
    <w:rsid w:val="00AF3F74"/>
    <w:rsid w:val="00AF5906"/>
    <w:rsid w:val="00AF5C7E"/>
    <w:rsid w:val="00AF700F"/>
    <w:rsid w:val="00AF7CB7"/>
    <w:rsid w:val="00B00EBB"/>
    <w:rsid w:val="00B01286"/>
    <w:rsid w:val="00B017B8"/>
    <w:rsid w:val="00B03D22"/>
    <w:rsid w:val="00B042E5"/>
    <w:rsid w:val="00B04C14"/>
    <w:rsid w:val="00B0506B"/>
    <w:rsid w:val="00B0508D"/>
    <w:rsid w:val="00B0510F"/>
    <w:rsid w:val="00B064BA"/>
    <w:rsid w:val="00B106AB"/>
    <w:rsid w:val="00B10B1C"/>
    <w:rsid w:val="00B1234E"/>
    <w:rsid w:val="00B137DC"/>
    <w:rsid w:val="00B14C69"/>
    <w:rsid w:val="00B15A45"/>
    <w:rsid w:val="00B16CCE"/>
    <w:rsid w:val="00B17518"/>
    <w:rsid w:val="00B23256"/>
    <w:rsid w:val="00B2440B"/>
    <w:rsid w:val="00B244CA"/>
    <w:rsid w:val="00B25FCD"/>
    <w:rsid w:val="00B26E5A"/>
    <w:rsid w:val="00B26E75"/>
    <w:rsid w:val="00B26EB8"/>
    <w:rsid w:val="00B26EF3"/>
    <w:rsid w:val="00B27006"/>
    <w:rsid w:val="00B312B4"/>
    <w:rsid w:val="00B31984"/>
    <w:rsid w:val="00B338E3"/>
    <w:rsid w:val="00B34541"/>
    <w:rsid w:val="00B34C1C"/>
    <w:rsid w:val="00B36F1C"/>
    <w:rsid w:val="00B37C23"/>
    <w:rsid w:val="00B4052B"/>
    <w:rsid w:val="00B40793"/>
    <w:rsid w:val="00B410A8"/>
    <w:rsid w:val="00B42A2A"/>
    <w:rsid w:val="00B44E78"/>
    <w:rsid w:val="00B450FD"/>
    <w:rsid w:val="00B460DE"/>
    <w:rsid w:val="00B46F18"/>
    <w:rsid w:val="00B47A35"/>
    <w:rsid w:val="00B5002D"/>
    <w:rsid w:val="00B502C8"/>
    <w:rsid w:val="00B503AC"/>
    <w:rsid w:val="00B5147F"/>
    <w:rsid w:val="00B552F7"/>
    <w:rsid w:val="00B55307"/>
    <w:rsid w:val="00B5563A"/>
    <w:rsid w:val="00B56531"/>
    <w:rsid w:val="00B5660B"/>
    <w:rsid w:val="00B57199"/>
    <w:rsid w:val="00B57A70"/>
    <w:rsid w:val="00B61C2E"/>
    <w:rsid w:val="00B621D0"/>
    <w:rsid w:val="00B62AAE"/>
    <w:rsid w:val="00B65533"/>
    <w:rsid w:val="00B70EA5"/>
    <w:rsid w:val="00B71109"/>
    <w:rsid w:val="00B7191B"/>
    <w:rsid w:val="00B73B22"/>
    <w:rsid w:val="00B75769"/>
    <w:rsid w:val="00B767C3"/>
    <w:rsid w:val="00B77243"/>
    <w:rsid w:val="00B774B7"/>
    <w:rsid w:val="00B80D1A"/>
    <w:rsid w:val="00B8417A"/>
    <w:rsid w:val="00B85648"/>
    <w:rsid w:val="00B86173"/>
    <w:rsid w:val="00B86888"/>
    <w:rsid w:val="00B86E61"/>
    <w:rsid w:val="00B872DF"/>
    <w:rsid w:val="00B879DC"/>
    <w:rsid w:val="00B91CB5"/>
    <w:rsid w:val="00B93092"/>
    <w:rsid w:val="00B933F4"/>
    <w:rsid w:val="00B936E9"/>
    <w:rsid w:val="00B939C4"/>
    <w:rsid w:val="00B96B17"/>
    <w:rsid w:val="00BA010D"/>
    <w:rsid w:val="00BA081B"/>
    <w:rsid w:val="00BA0F3F"/>
    <w:rsid w:val="00BA45FE"/>
    <w:rsid w:val="00BA5187"/>
    <w:rsid w:val="00BA5AC6"/>
    <w:rsid w:val="00BA6B35"/>
    <w:rsid w:val="00BB0896"/>
    <w:rsid w:val="00BB2C95"/>
    <w:rsid w:val="00BB2D9A"/>
    <w:rsid w:val="00BB31E2"/>
    <w:rsid w:val="00BB3534"/>
    <w:rsid w:val="00BB3E1E"/>
    <w:rsid w:val="00BB410A"/>
    <w:rsid w:val="00BB4983"/>
    <w:rsid w:val="00BB7BAB"/>
    <w:rsid w:val="00BC0394"/>
    <w:rsid w:val="00BC07B2"/>
    <w:rsid w:val="00BC1FAB"/>
    <w:rsid w:val="00BC2DD9"/>
    <w:rsid w:val="00BC31E1"/>
    <w:rsid w:val="00BC3D67"/>
    <w:rsid w:val="00BC42E3"/>
    <w:rsid w:val="00BC4A14"/>
    <w:rsid w:val="00BC4D3F"/>
    <w:rsid w:val="00BC509A"/>
    <w:rsid w:val="00BC7895"/>
    <w:rsid w:val="00BD1237"/>
    <w:rsid w:val="00BD24B9"/>
    <w:rsid w:val="00BD2682"/>
    <w:rsid w:val="00BD518A"/>
    <w:rsid w:val="00BD5BFB"/>
    <w:rsid w:val="00BD6305"/>
    <w:rsid w:val="00BD6455"/>
    <w:rsid w:val="00BD7BFA"/>
    <w:rsid w:val="00BE02B1"/>
    <w:rsid w:val="00BE0C29"/>
    <w:rsid w:val="00BE38C5"/>
    <w:rsid w:val="00BE415A"/>
    <w:rsid w:val="00BE4BDD"/>
    <w:rsid w:val="00BE528F"/>
    <w:rsid w:val="00BE74DA"/>
    <w:rsid w:val="00BE76F3"/>
    <w:rsid w:val="00BF05DD"/>
    <w:rsid w:val="00BF4A35"/>
    <w:rsid w:val="00BF58EB"/>
    <w:rsid w:val="00BF69CD"/>
    <w:rsid w:val="00BF6C83"/>
    <w:rsid w:val="00BF7559"/>
    <w:rsid w:val="00BF7D1C"/>
    <w:rsid w:val="00C0035C"/>
    <w:rsid w:val="00C01ABF"/>
    <w:rsid w:val="00C02C28"/>
    <w:rsid w:val="00C034E4"/>
    <w:rsid w:val="00C03CCA"/>
    <w:rsid w:val="00C04F78"/>
    <w:rsid w:val="00C05EC2"/>
    <w:rsid w:val="00C06FF4"/>
    <w:rsid w:val="00C10E78"/>
    <w:rsid w:val="00C12D87"/>
    <w:rsid w:val="00C137FD"/>
    <w:rsid w:val="00C1395A"/>
    <w:rsid w:val="00C13ABC"/>
    <w:rsid w:val="00C142AB"/>
    <w:rsid w:val="00C1433E"/>
    <w:rsid w:val="00C1497C"/>
    <w:rsid w:val="00C16A6B"/>
    <w:rsid w:val="00C16C7C"/>
    <w:rsid w:val="00C20C44"/>
    <w:rsid w:val="00C213AC"/>
    <w:rsid w:val="00C221E8"/>
    <w:rsid w:val="00C225C4"/>
    <w:rsid w:val="00C22D0B"/>
    <w:rsid w:val="00C2309A"/>
    <w:rsid w:val="00C23BE3"/>
    <w:rsid w:val="00C2422A"/>
    <w:rsid w:val="00C24645"/>
    <w:rsid w:val="00C24C16"/>
    <w:rsid w:val="00C256EF"/>
    <w:rsid w:val="00C258B0"/>
    <w:rsid w:val="00C25FB5"/>
    <w:rsid w:val="00C3003E"/>
    <w:rsid w:val="00C304D5"/>
    <w:rsid w:val="00C304EA"/>
    <w:rsid w:val="00C31AAF"/>
    <w:rsid w:val="00C31E2A"/>
    <w:rsid w:val="00C3209E"/>
    <w:rsid w:val="00C3325D"/>
    <w:rsid w:val="00C340D0"/>
    <w:rsid w:val="00C34D13"/>
    <w:rsid w:val="00C3500A"/>
    <w:rsid w:val="00C374C0"/>
    <w:rsid w:val="00C37C10"/>
    <w:rsid w:val="00C40D92"/>
    <w:rsid w:val="00C419E3"/>
    <w:rsid w:val="00C43D22"/>
    <w:rsid w:val="00C44CAB"/>
    <w:rsid w:val="00C45634"/>
    <w:rsid w:val="00C4601E"/>
    <w:rsid w:val="00C46C90"/>
    <w:rsid w:val="00C50B0E"/>
    <w:rsid w:val="00C5185F"/>
    <w:rsid w:val="00C51C89"/>
    <w:rsid w:val="00C537A5"/>
    <w:rsid w:val="00C53B51"/>
    <w:rsid w:val="00C559EB"/>
    <w:rsid w:val="00C56CB9"/>
    <w:rsid w:val="00C6177D"/>
    <w:rsid w:val="00C63456"/>
    <w:rsid w:val="00C6407B"/>
    <w:rsid w:val="00C64562"/>
    <w:rsid w:val="00C6724F"/>
    <w:rsid w:val="00C67599"/>
    <w:rsid w:val="00C67A15"/>
    <w:rsid w:val="00C71CC0"/>
    <w:rsid w:val="00C72255"/>
    <w:rsid w:val="00C72C38"/>
    <w:rsid w:val="00C77202"/>
    <w:rsid w:val="00C7795F"/>
    <w:rsid w:val="00C802A6"/>
    <w:rsid w:val="00C820DB"/>
    <w:rsid w:val="00C8279B"/>
    <w:rsid w:val="00C8664D"/>
    <w:rsid w:val="00C86818"/>
    <w:rsid w:val="00C91CB5"/>
    <w:rsid w:val="00C92D81"/>
    <w:rsid w:val="00C96175"/>
    <w:rsid w:val="00C966AE"/>
    <w:rsid w:val="00C969EC"/>
    <w:rsid w:val="00CA049D"/>
    <w:rsid w:val="00CA2E0C"/>
    <w:rsid w:val="00CA300A"/>
    <w:rsid w:val="00CA36D9"/>
    <w:rsid w:val="00CA3FE4"/>
    <w:rsid w:val="00CA5181"/>
    <w:rsid w:val="00CA6623"/>
    <w:rsid w:val="00CA750C"/>
    <w:rsid w:val="00CA7EE1"/>
    <w:rsid w:val="00CB13B3"/>
    <w:rsid w:val="00CB23E5"/>
    <w:rsid w:val="00CB43BC"/>
    <w:rsid w:val="00CB4417"/>
    <w:rsid w:val="00CB65E5"/>
    <w:rsid w:val="00CC1D4C"/>
    <w:rsid w:val="00CC20B8"/>
    <w:rsid w:val="00CC2267"/>
    <w:rsid w:val="00CC2AD8"/>
    <w:rsid w:val="00CC302B"/>
    <w:rsid w:val="00CC3348"/>
    <w:rsid w:val="00CC35DE"/>
    <w:rsid w:val="00CC3F24"/>
    <w:rsid w:val="00CC54AC"/>
    <w:rsid w:val="00CC6D13"/>
    <w:rsid w:val="00CC7D4C"/>
    <w:rsid w:val="00CD004D"/>
    <w:rsid w:val="00CD0169"/>
    <w:rsid w:val="00CD0F47"/>
    <w:rsid w:val="00CD19B6"/>
    <w:rsid w:val="00CD29B3"/>
    <w:rsid w:val="00CD2AF5"/>
    <w:rsid w:val="00CD32CD"/>
    <w:rsid w:val="00CD33DE"/>
    <w:rsid w:val="00CD3D43"/>
    <w:rsid w:val="00CE2E27"/>
    <w:rsid w:val="00CE3380"/>
    <w:rsid w:val="00CE41E4"/>
    <w:rsid w:val="00CE4D2C"/>
    <w:rsid w:val="00CE6862"/>
    <w:rsid w:val="00CF1740"/>
    <w:rsid w:val="00CF2C74"/>
    <w:rsid w:val="00CF2CA9"/>
    <w:rsid w:val="00CF5DF2"/>
    <w:rsid w:val="00CF60ED"/>
    <w:rsid w:val="00CF6473"/>
    <w:rsid w:val="00CF6DDA"/>
    <w:rsid w:val="00D02A72"/>
    <w:rsid w:val="00D04AB2"/>
    <w:rsid w:val="00D11F83"/>
    <w:rsid w:val="00D1287E"/>
    <w:rsid w:val="00D14BEE"/>
    <w:rsid w:val="00D152EB"/>
    <w:rsid w:val="00D21762"/>
    <w:rsid w:val="00D22568"/>
    <w:rsid w:val="00D228B7"/>
    <w:rsid w:val="00D2438B"/>
    <w:rsid w:val="00D25A61"/>
    <w:rsid w:val="00D30708"/>
    <w:rsid w:val="00D318DE"/>
    <w:rsid w:val="00D32B41"/>
    <w:rsid w:val="00D33822"/>
    <w:rsid w:val="00D34E5D"/>
    <w:rsid w:val="00D362A6"/>
    <w:rsid w:val="00D36575"/>
    <w:rsid w:val="00D40D04"/>
    <w:rsid w:val="00D40FA2"/>
    <w:rsid w:val="00D415DB"/>
    <w:rsid w:val="00D4527F"/>
    <w:rsid w:val="00D46362"/>
    <w:rsid w:val="00D46AD1"/>
    <w:rsid w:val="00D500D1"/>
    <w:rsid w:val="00D50191"/>
    <w:rsid w:val="00D524F6"/>
    <w:rsid w:val="00D53244"/>
    <w:rsid w:val="00D54613"/>
    <w:rsid w:val="00D55580"/>
    <w:rsid w:val="00D55BCF"/>
    <w:rsid w:val="00D56BBC"/>
    <w:rsid w:val="00D601E5"/>
    <w:rsid w:val="00D61D52"/>
    <w:rsid w:val="00D62687"/>
    <w:rsid w:val="00D62903"/>
    <w:rsid w:val="00D66A89"/>
    <w:rsid w:val="00D70D39"/>
    <w:rsid w:val="00D72D35"/>
    <w:rsid w:val="00D73228"/>
    <w:rsid w:val="00D75548"/>
    <w:rsid w:val="00D7571D"/>
    <w:rsid w:val="00D8028D"/>
    <w:rsid w:val="00D833E5"/>
    <w:rsid w:val="00D84A30"/>
    <w:rsid w:val="00D854A3"/>
    <w:rsid w:val="00D858D4"/>
    <w:rsid w:val="00D86AAB"/>
    <w:rsid w:val="00D86F72"/>
    <w:rsid w:val="00D9004B"/>
    <w:rsid w:val="00D91288"/>
    <w:rsid w:val="00D916EC"/>
    <w:rsid w:val="00D91BDD"/>
    <w:rsid w:val="00D923A2"/>
    <w:rsid w:val="00D931C7"/>
    <w:rsid w:val="00D94A70"/>
    <w:rsid w:val="00D9506F"/>
    <w:rsid w:val="00D97E5A"/>
    <w:rsid w:val="00DA34F9"/>
    <w:rsid w:val="00DA6CCC"/>
    <w:rsid w:val="00DB57A8"/>
    <w:rsid w:val="00DB64DD"/>
    <w:rsid w:val="00DB7D0A"/>
    <w:rsid w:val="00DC0960"/>
    <w:rsid w:val="00DC0E4B"/>
    <w:rsid w:val="00DC11AC"/>
    <w:rsid w:val="00DC121A"/>
    <w:rsid w:val="00DC1977"/>
    <w:rsid w:val="00DC20CD"/>
    <w:rsid w:val="00DC2F9A"/>
    <w:rsid w:val="00DC50D6"/>
    <w:rsid w:val="00DC586A"/>
    <w:rsid w:val="00DC5B7B"/>
    <w:rsid w:val="00DC7819"/>
    <w:rsid w:val="00DD23F3"/>
    <w:rsid w:val="00DD3644"/>
    <w:rsid w:val="00DD47F2"/>
    <w:rsid w:val="00DD575D"/>
    <w:rsid w:val="00DD771E"/>
    <w:rsid w:val="00DE1ABE"/>
    <w:rsid w:val="00DE21C7"/>
    <w:rsid w:val="00DE2241"/>
    <w:rsid w:val="00DE3C28"/>
    <w:rsid w:val="00DE5799"/>
    <w:rsid w:val="00DF166D"/>
    <w:rsid w:val="00DF1980"/>
    <w:rsid w:val="00DF1DAB"/>
    <w:rsid w:val="00DF32A4"/>
    <w:rsid w:val="00DF49BD"/>
    <w:rsid w:val="00E00B88"/>
    <w:rsid w:val="00E01F7E"/>
    <w:rsid w:val="00E02ACB"/>
    <w:rsid w:val="00E031F1"/>
    <w:rsid w:val="00E03968"/>
    <w:rsid w:val="00E10648"/>
    <w:rsid w:val="00E13F8A"/>
    <w:rsid w:val="00E1408C"/>
    <w:rsid w:val="00E14885"/>
    <w:rsid w:val="00E14B6C"/>
    <w:rsid w:val="00E14CF4"/>
    <w:rsid w:val="00E20A73"/>
    <w:rsid w:val="00E21B25"/>
    <w:rsid w:val="00E225BC"/>
    <w:rsid w:val="00E22C90"/>
    <w:rsid w:val="00E2360A"/>
    <w:rsid w:val="00E23626"/>
    <w:rsid w:val="00E248E1"/>
    <w:rsid w:val="00E24D65"/>
    <w:rsid w:val="00E25A22"/>
    <w:rsid w:val="00E25E5F"/>
    <w:rsid w:val="00E27523"/>
    <w:rsid w:val="00E276D0"/>
    <w:rsid w:val="00E27DF7"/>
    <w:rsid w:val="00E32B99"/>
    <w:rsid w:val="00E337A1"/>
    <w:rsid w:val="00E3531E"/>
    <w:rsid w:val="00E36CD4"/>
    <w:rsid w:val="00E37863"/>
    <w:rsid w:val="00E37E36"/>
    <w:rsid w:val="00E40004"/>
    <w:rsid w:val="00E401EA"/>
    <w:rsid w:val="00E413E0"/>
    <w:rsid w:val="00E42DDB"/>
    <w:rsid w:val="00E43118"/>
    <w:rsid w:val="00E4451E"/>
    <w:rsid w:val="00E46C82"/>
    <w:rsid w:val="00E478FB"/>
    <w:rsid w:val="00E50357"/>
    <w:rsid w:val="00E511B2"/>
    <w:rsid w:val="00E51BE2"/>
    <w:rsid w:val="00E52581"/>
    <w:rsid w:val="00E53E61"/>
    <w:rsid w:val="00E54B73"/>
    <w:rsid w:val="00E606C4"/>
    <w:rsid w:val="00E610FE"/>
    <w:rsid w:val="00E62D32"/>
    <w:rsid w:val="00E64124"/>
    <w:rsid w:val="00E72763"/>
    <w:rsid w:val="00E731D6"/>
    <w:rsid w:val="00E75020"/>
    <w:rsid w:val="00E76400"/>
    <w:rsid w:val="00E76729"/>
    <w:rsid w:val="00E80D4B"/>
    <w:rsid w:val="00E813AF"/>
    <w:rsid w:val="00E8224E"/>
    <w:rsid w:val="00E83F77"/>
    <w:rsid w:val="00E84105"/>
    <w:rsid w:val="00E841E5"/>
    <w:rsid w:val="00E85067"/>
    <w:rsid w:val="00E85A17"/>
    <w:rsid w:val="00E867B7"/>
    <w:rsid w:val="00E86B32"/>
    <w:rsid w:val="00E87AC7"/>
    <w:rsid w:val="00E900D0"/>
    <w:rsid w:val="00E91B72"/>
    <w:rsid w:val="00E9207E"/>
    <w:rsid w:val="00E920D5"/>
    <w:rsid w:val="00E93642"/>
    <w:rsid w:val="00E936FA"/>
    <w:rsid w:val="00E93889"/>
    <w:rsid w:val="00E94411"/>
    <w:rsid w:val="00E951D1"/>
    <w:rsid w:val="00E95B8D"/>
    <w:rsid w:val="00EA1B88"/>
    <w:rsid w:val="00EA1DBA"/>
    <w:rsid w:val="00EA2AC4"/>
    <w:rsid w:val="00EA40F6"/>
    <w:rsid w:val="00EA50EB"/>
    <w:rsid w:val="00EA5581"/>
    <w:rsid w:val="00EA66D3"/>
    <w:rsid w:val="00EA6B9C"/>
    <w:rsid w:val="00EA7D80"/>
    <w:rsid w:val="00EB1270"/>
    <w:rsid w:val="00EB6BBD"/>
    <w:rsid w:val="00EB7516"/>
    <w:rsid w:val="00EC092A"/>
    <w:rsid w:val="00EC14EC"/>
    <w:rsid w:val="00EC2BCF"/>
    <w:rsid w:val="00EC3761"/>
    <w:rsid w:val="00EC4B57"/>
    <w:rsid w:val="00EC504D"/>
    <w:rsid w:val="00EC56AF"/>
    <w:rsid w:val="00EC65BC"/>
    <w:rsid w:val="00EC7705"/>
    <w:rsid w:val="00ED0C6F"/>
    <w:rsid w:val="00ED0FA4"/>
    <w:rsid w:val="00ED11C2"/>
    <w:rsid w:val="00ED17D5"/>
    <w:rsid w:val="00ED183F"/>
    <w:rsid w:val="00ED1EF0"/>
    <w:rsid w:val="00ED1F9E"/>
    <w:rsid w:val="00ED2E99"/>
    <w:rsid w:val="00ED521C"/>
    <w:rsid w:val="00ED68B5"/>
    <w:rsid w:val="00ED68FC"/>
    <w:rsid w:val="00ED74CF"/>
    <w:rsid w:val="00ED7CE4"/>
    <w:rsid w:val="00EE0708"/>
    <w:rsid w:val="00EE1D0E"/>
    <w:rsid w:val="00EE227A"/>
    <w:rsid w:val="00EE322C"/>
    <w:rsid w:val="00EE3989"/>
    <w:rsid w:val="00EE39E2"/>
    <w:rsid w:val="00EE5E18"/>
    <w:rsid w:val="00EE6C9F"/>
    <w:rsid w:val="00EE7C05"/>
    <w:rsid w:val="00EF0F8B"/>
    <w:rsid w:val="00EF1B15"/>
    <w:rsid w:val="00EF1CCF"/>
    <w:rsid w:val="00EF429A"/>
    <w:rsid w:val="00EF58A9"/>
    <w:rsid w:val="00F0335A"/>
    <w:rsid w:val="00F036C8"/>
    <w:rsid w:val="00F056EB"/>
    <w:rsid w:val="00F0580B"/>
    <w:rsid w:val="00F06FA0"/>
    <w:rsid w:val="00F10648"/>
    <w:rsid w:val="00F112E9"/>
    <w:rsid w:val="00F127B5"/>
    <w:rsid w:val="00F13F3C"/>
    <w:rsid w:val="00F14703"/>
    <w:rsid w:val="00F14FEA"/>
    <w:rsid w:val="00F15B44"/>
    <w:rsid w:val="00F2269A"/>
    <w:rsid w:val="00F2297E"/>
    <w:rsid w:val="00F2763C"/>
    <w:rsid w:val="00F279E2"/>
    <w:rsid w:val="00F30110"/>
    <w:rsid w:val="00F3094E"/>
    <w:rsid w:val="00F30DED"/>
    <w:rsid w:val="00F31389"/>
    <w:rsid w:val="00F31721"/>
    <w:rsid w:val="00F329DC"/>
    <w:rsid w:val="00F33473"/>
    <w:rsid w:val="00F34232"/>
    <w:rsid w:val="00F342B2"/>
    <w:rsid w:val="00F35BCE"/>
    <w:rsid w:val="00F36615"/>
    <w:rsid w:val="00F36F00"/>
    <w:rsid w:val="00F374CF"/>
    <w:rsid w:val="00F419E8"/>
    <w:rsid w:val="00F43705"/>
    <w:rsid w:val="00F441F0"/>
    <w:rsid w:val="00F446DB"/>
    <w:rsid w:val="00F44F5C"/>
    <w:rsid w:val="00F450C1"/>
    <w:rsid w:val="00F452C8"/>
    <w:rsid w:val="00F4670D"/>
    <w:rsid w:val="00F50179"/>
    <w:rsid w:val="00F5026F"/>
    <w:rsid w:val="00F50B35"/>
    <w:rsid w:val="00F52203"/>
    <w:rsid w:val="00F52735"/>
    <w:rsid w:val="00F535C4"/>
    <w:rsid w:val="00F551C7"/>
    <w:rsid w:val="00F5529A"/>
    <w:rsid w:val="00F5561C"/>
    <w:rsid w:val="00F564BF"/>
    <w:rsid w:val="00F57FDA"/>
    <w:rsid w:val="00F60074"/>
    <w:rsid w:val="00F6093A"/>
    <w:rsid w:val="00F60B65"/>
    <w:rsid w:val="00F61295"/>
    <w:rsid w:val="00F61EEF"/>
    <w:rsid w:val="00F624A4"/>
    <w:rsid w:val="00F67E59"/>
    <w:rsid w:val="00F707B4"/>
    <w:rsid w:val="00F715E5"/>
    <w:rsid w:val="00F723EB"/>
    <w:rsid w:val="00F72F84"/>
    <w:rsid w:val="00F73B22"/>
    <w:rsid w:val="00F761B1"/>
    <w:rsid w:val="00F76EC7"/>
    <w:rsid w:val="00F774FF"/>
    <w:rsid w:val="00F77536"/>
    <w:rsid w:val="00F8007E"/>
    <w:rsid w:val="00F81EBD"/>
    <w:rsid w:val="00F82976"/>
    <w:rsid w:val="00F85131"/>
    <w:rsid w:val="00F866FA"/>
    <w:rsid w:val="00F86B54"/>
    <w:rsid w:val="00F874DC"/>
    <w:rsid w:val="00F90A57"/>
    <w:rsid w:val="00F940AC"/>
    <w:rsid w:val="00F95ACE"/>
    <w:rsid w:val="00F964ED"/>
    <w:rsid w:val="00F9761B"/>
    <w:rsid w:val="00FA033B"/>
    <w:rsid w:val="00FA0507"/>
    <w:rsid w:val="00FA18AA"/>
    <w:rsid w:val="00FA1D31"/>
    <w:rsid w:val="00FA3115"/>
    <w:rsid w:val="00FA3567"/>
    <w:rsid w:val="00FA3D6D"/>
    <w:rsid w:val="00FA447C"/>
    <w:rsid w:val="00FA5C6D"/>
    <w:rsid w:val="00FB0E33"/>
    <w:rsid w:val="00FB201B"/>
    <w:rsid w:val="00FB280B"/>
    <w:rsid w:val="00FB3441"/>
    <w:rsid w:val="00FB46D9"/>
    <w:rsid w:val="00FB5181"/>
    <w:rsid w:val="00FB60DD"/>
    <w:rsid w:val="00FB64DF"/>
    <w:rsid w:val="00FC1C35"/>
    <w:rsid w:val="00FC34A9"/>
    <w:rsid w:val="00FC36F1"/>
    <w:rsid w:val="00FC63D4"/>
    <w:rsid w:val="00FC6A04"/>
    <w:rsid w:val="00FC6A41"/>
    <w:rsid w:val="00FD00E0"/>
    <w:rsid w:val="00FD17ED"/>
    <w:rsid w:val="00FD3715"/>
    <w:rsid w:val="00FD4786"/>
    <w:rsid w:val="00FD4B04"/>
    <w:rsid w:val="00FD4B1C"/>
    <w:rsid w:val="00FD584F"/>
    <w:rsid w:val="00FD59AD"/>
    <w:rsid w:val="00FD6D12"/>
    <w:rsid w:val="00FD7606"/>
    <w:rsid w:val="00FE24DF"/>
    <w:rsid w:val="00FE314E"/>
    <w:rsid w:val="00FE3CDC"/>
    <w:rsid w:val="00FE4B1C"/>
    <w:rsid w:val="00FE5B0C"/>
    <w:rsid w:val="00FE5CC9"/>
    <w:rsid w:val="00FE6CFD"/>
    <w:rsid w:val="00FE6F7C"/>
    <w:rsid w:val="00FE7614"/>
    <w:rsid w:val="00FF0330"/>
    <w:rsid w:val="00FF1387"/>
    <w:rsid w:val="00FF2CC6"/>
    <w:rsid w:val="00FF329D"/>
    <w:rsid w:val="00FF42B0"/>
    <w:rsid w:val="00FF4652"/>
    <w:rsid w:val="00FF4D99"/>
    <w:rsid w:val="00FF6253"/>
    <w:rsid w:val="00FF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3EB25E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/>
    <w:lsdException w:name="No Spacing" w:semiHidden="0" w:uiPriority="99" w:unhideWhenUsed="0" w:qFormat="1"/>
    <w:lsdException w:name="Light Shading" w:semiHidden="0" w:uiPriority="99" w:unhideWhenUsed="0"/>
    <w:lsdException w:name="Light List" w:semiHidden="0" w:uiPriority="99" w:unhideWhenUsed="0"/>
    <w:lsdException w:name="Light Grid" w:semiHidden="0" w:uiPriority="99" w:unhideWhenUsed="0"/>
    <w:lsdException w:name="Medium Shading 1" w:semiHidden="0" w:uiPriority="99" w:unhideWhenUsed="0"/>
    <w:lsdException w:name="Medium Shading 2" w:semiHidden="0" w:uiPriority="99" w:unhideWhenUsed="0"/>
    <w:lsdException w:name="Medium List 1" w:semiHidden="0" w:uiPriority="99" w:unhideWhenUsed="0"/>
    <w:lsdException w:name="Medium List 2" w:semiHidden="0" w:uiPriority="99" w:unhideWhenUsed="0"/>
    <w:lsdException w:name="Medium Grid 1" w:semiHidden="0" w:uiPriority="99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99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E14885"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Helvetica" w:hAnsi="Helvetica"/>
      <w:b/>
      <w:color w:val="000000"/>
    </w:rPr>
  </w:style>
  <w:style w:type="paragraph" w:styleId="Heading3">
    <w:name w:val="heading 3"/>
    <w:basedOn w:val="Normal"/>
    <w:next w:val="Normal"/>
    <w:link w:val="Heading3Char"/>
    <w:qFormat/>
    <w:pPr>
      <w:keepNext/>
      <w:pBdr>
        <w:top w:val="double" w:sz="6" w:space="1" w:color="auto" w:shadow="1"/>
        <w:left w:val="double" w:sz="6" w:space="1" w:color="auto" w:shadow="1"/>
        <w:bottom w:val="double" w:sz="6" w:space="1" w:color="auto" w:shadow="1"/>
        <w:right w:val="double" w:sz="6" w:space="1" w:color="auto" w:shadow="1"/>
      </w:pBdr>
      <w:shd w:val="pct5" w:color="auto" w:fill="auto"/>
      <w:jc w:val="center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Normal"/>
    <w:qFormat/>
    <w:pPr>
      <w:keepNext/>
      <w:ind w:left="342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jc w:val="both"/>
      <w:outlineLvl w:val="5"/>
    </w:pPr>
    <w:rPr>
      <w:rFonts w:ascii="Arial" w:hAnsi="Arial" w:cs="Arial"/>
      <w:u w:val="single"/>
    </w:rPr>
  </w:style>
  <w:style w:type="paragraph" w:styleId="Heading7">
    <w:name w:val="heading 7"/>
    <w:basedOn w:val="Normal"/>
    <w:next w:val="Normal"/>
    <w:qFormat/>
    <w:pPr>
      <w:keepNext/>
      <w:autoSpaceDE w:val="0"/>
      <w:autoSpaceDN w:val="0"/>
      <w:adjustRightInd w:val="0"/>
      <w:ind w:left="720"/>
      <w:jc w:val="both"/>
      <w:outlineLvl w:val="6"/>
    </w:pPr>
    <w:rPr>
      <w:rFonts w:ascii="Arial" w:hAnsi="Arial" w:cs="Arial"/>
      <w:u w:val="single"/>
    </w:rPr>
  </w:style>
  <w:style w:type="paragraph" w:styleId="Heading8">
    <w:name w:val="heading 8"/>
    <w:basedOn w:val="Normal"/>
    <w:next w:val="Normal"/>
    <w:qFormat/>
    <w:pPr>
      <w:keepNext/>
      <w:autoSpaceDE w:val="0"/>
      <w:autoSpaceDN w:val="0"/>
      <w:adjustRightInd w:val="0"/>
      <w:ind w:left="90"/>
      <w:jc w:val="both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qFormat/>
    <w:pPr>
      <w:keepNext/>
      <w:autoSpaceDE w:val="0"/>
      <w:autoSpaceDN w:val="0"/>
      <w:adjustRightInd w:val="0"/>
      <w:jc w:val="both"/>
      <w:outlineLvl w:val="8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spacing w:after="120"/>
    </w:pPr>
    <w:rPr>
      <w:rFonts w:ascii="Arial" w:hAnsi="Arial"/>
    </w:rPr>
  </w:style>
  <w:style w:type="paragraph" w:styleId="BodyText3">
    <w:name w:val="Body Text 3"/>
    <w:basedOn w:val="Normal"/>
    <w:link w:val="BodyText3Char"/>
    <w:pPr>
      <w:jc w:val="both"/>
    </w:pPr>
    <w:rPr>
      <w:rFonts w:ascii="Arial" w:hAnsi="Arial"/>
    </w:rPr>
  </w:style>
  <w:style w:type="paragraph" w:styleId="List">
    <w:name w:val="List"/>
    <w:basedOn w:val="Normal"/>
    <w:pPr>
      <w:ind w:left="360" w:hanging="360"/>
    </w:pPr>
    <w:rPr>
      <w:rFonts w:ascii="Arial" w:hAnsi="Arial"/>
    </w:rPr>
  </w:style>
  <w:style w:type="paragraph" w:styleId="Closing">
    <w:name w:val="Closing"/>
    <w:basedOn w:val="Normal"/>
    <w:pPr>
      <w:ind w:left="4320"/>
    </w:pPr>
    <w:rPr>
      <w:rFonts w:ascii="Arial" w:hAnsi="Arial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H2">
    <w:name w:val="H2"/>
    <w:basedOn w:val="Normal"/>
    <w:next w:val="Normal"/>
    <w:pPr>
      <w:keepNext/>
      <w:spacing w:before="100" w:after="100"/>
      <w:outlineLvl w:val="2"/>
    </w:pPr>
    <w:rPr>
      <w:b/>
      <w:snapToGrid w:val="0"/>
      <w:sz w:val="36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342"/>
      <w:jc w:val="both"/>
    </w:pPr>
    <w:rPr>
      <w:rFonts w:ascii="Arial" w:hAnsi="Arial"/>
    </w:rPr>
  </w:style>
  <w:style w:type="paragraph" w:styleId="BodyTextIndent2">
    <w:name w:val="Body Text Indent 2"/>
    <w:basedOn w:val="Normal"/>
    <w:pPr>
      <w:ind w:left="342"/>
    </w:pPr>
    <w:rPr>
      <w:rFonts w:ascii="Arial" w:hAnsi="Arial"/>
    </w:rPr>
  </w:style>
  <w:style w:type="paragraph" w:styleId="BodyTextIndent3">
    <w:name w:val="Body Text Indent 3"/>
    <w:basedOn w:val="Normal"/>
    <w:pPr>
      <w:ind w:left="702" w:hanging="360"/>
    </w:pPr>
    <w:rPr>
      <w:rFonts w:ascii="Arial" w:hAnsi="Arial"/>
    </w:rPr>
  </w:style>
  <w:style w:type="paragraph" w:customStyle="1" w:styleId="Achievement">
    <w:name w:val="Achievement"/>
    <w:basedOn w:val="BodyText"/>
    <w:autoRedefine/>
    <w:pPr>
      <w:spacing w:after="60" w:line="220" w:lineRule="atLeast"/>
      <w:ind w:right="-18"/>
    </w:pPr>
    <w:rPr>
      <w:rFonts w:cs="Arial"/>
      <w:bCs/>
    </w:rPr>
  </w:style>
  <w:style w:type="paragraph" w:customStyle="1" w:styleId="CompanyName">
    <w:name w:val="Company Name"/>
    <w:basedOn w:val="Normal"/>
    <w:next w:val="Normal"/>
    <w:autoRedefine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customStyle="1" w:styleId="CompanyNameOne">
    <w:name w:val="Company Name One"/>
    <w:basedOn w:val="CompanyName"/>
    <w:next w:val="Normal"/>
  </w:style>
  <w:style w:type="paragraph" w:customStyle="1" w:styleId="JobTitle">
    <w:name w:val="Job Title"/>
    <w:next w:val="Achievement"/>
    <w:autoRedefine/>
    <w:rsid w:val="00F127B5"/>
    <w:rPr>
      <w:sz w:val="16"/>
      <w:szCs w:val="16"/>
    </w:rPr>
  </w:style>
  <w:style w:type="paragraph" w:customStyle="1" w:styleId="CityState">
    <w:name w:val="City/State"/>
    <w:basedOn w:val="BodyText"/>
    <w:next w:val="BodyText"/>
    <w:pPr>
      <w:keepNext/>
      <w:spacing w:after="220" w:line="220" w:lineRule="atLeast"/>
      <w:ind w:right="-360"/>
    </w:pPr>
    <w:rPr>
      <w:rFonts w:ascii="Times New Roman" w:hAnsi="Times New Roman"/>
    </w:rPr>
  </w:style>
  <w:style w:type="paragraph" w:styleId="BodyText2">
    <w:name w:val="Body Text 2"/>
    <w:basedOn w:val="Normal"/>
    <w:pPr>
      <w:tabs>
        <w:tab w:val="left" w:pos="3510"/>
      </w:tabs>
      <w:ind w:right="864"/>
      <w:jc w:val="both"/>
    </w:pPr>
    <w:rPr>
      <w:rFonts w:ascii="Arial" w:hAnsi="Arial" w:cs="Arial"/>
    </w:rPr>
  </w:style>
  <w:style w:type="paragraph" w:customStyle="1" w:styleId="HeadingBase">
    <w:name w:val="Heading Base"/>
    <w:basedOn w:val="BodyText"/>
    <w:next w:val="BodyText"/>
    <w:pPr>
      <w:keepNext/>
      <w:keepLines/>
      <w:spacing w:after="0" w:line="220" w:lineRule="atLeast"/>
      <w:jc w:val="both"/>
    </w:pPr>
    <w:rPr>
      <w:spacing w:val="-4"/>
      <w:sz w:val="18"/>
    </w:rPr>
  </w:style>
  <w:style w:type="paragraph" w:customStyle="1" w:styleId="H1">
    <w:name w:val="H1"/>
    <w:basedOn w:val="Normal"/>
    <w:next w:val="Normal"/>
    <w:pPr>
      <w:keepNext/>
      <w:spacing w:before="100" w:after="100"/>
      <w:outlineLvl w:val="1"/>
    </w:pPr>
    <w:rPr>
      <w:b/>
      <w:snapToGrid w:val="0"/>
      <w:kern w:val="36"/>
      <w:sz w:val="48"/>
    </w:rPr>
  </w:style>
  <w:style w:type="paragraph" w:customStyle="1" w:styleId="H4">
    <w:name w:val="H4"/>
    <w:basedOn w:val="Normal"/>
    <w:next w:val="Normal"/>
    <w:pPr>
      <w:keepNext/>
      <w:spacing w:before="100" w:after="100"/>
      <w:outlineLvl w:val="4"/>
    </w:pPr>
    <w:rPr>
      <w:b/>
      <w:snapToGrid w:val="0"/>
      <w:sz w:val="24"/>
    </w:rPr>
  </w:style>
  <w:style w:type="paragraph" w:customStyle="1" w:styleId="Level1">
    <w:name w:val="Level 1"/>
    <w:basedOn w:val="Normal"/>
    <w:pPr>
      <w:ind w:left="360" w:hanging="360"/>
    </w:pPr>
    <w:rPr>
      <w:rFonts w:ascii="Arial" w:hAnsi="Arial"/>
    </w:rPr>
  </w:style>
  <w:style w:type="paragraph" w:styleId="ListBullet">
    <w:name w:val="List Bullet"/>
    <w:basedOn w:val="Normal"/>
    <w:autoRedefine/>
    <w:pPr>
      <w:tabs>
        <w:tab w:val="left" w:pos="360"/>
      </w:tabs>
      <w:jc w:val="both"/>
    </w:pPr>
    <w:rPr>
      <w:rFonts w:ascii="Arial" w:hAnsi="Arial" w:cs="Arial"/>
    </w:r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36"/>
      <w:szCs w:val="24"/>
    </w:rPr>
  </w:style>
  <w:style w:type="paragraph" w:styleId="Subtitle">
    <w:name w:val="Subtitle"/>
    <w:basedOn w:val="Normal"/>
    <w:qFormat/>
    <w:rPr>
      <w:rFonts w:ascii="Arial" w:hAnsi="Arial" w:cs="Arial"/>
      <w:b/>
      <w:bCs/>
      <w:sz w:val="22"/>
      <w:szCs w:val="24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grame">
    <w:name w:val="grame"/>
    <w:basedOn w:val="DefaultParagraphFont"/>
  </w:style>
  <w:style w:type="character" w:customStyle="1" w:styleId="spelle">
    <w:name w:val="spelle"/>
    <w:basedOn w:val="DefaultParagraphFont"/>
  </w:style>
  <w:style w:type="paragraph" w:styleId="PlainText">
    <w:name w:val="Plain Text"/>
    <w:basedOn w:val="Normal"/>
    <w:rsid w:val="00F10648"/>
    <w:rPr>
      <w:rFonts w:ascii="Courier New" w:hAnsi="Courier New" w:cs="Courier New"/>
    </w:rPr>
  </w:style>
  <w:style w:type="paragraph" w:customStyle="1" w:styleId="ResumeItems">
    <w:name w:val="ResumeItems"/>
    <w:basedOn w:val="Normal"/>
    <w:rsid w:val="0025245E"/>
    <w:pPr>
      <w:numPr>
        <w:numId w:val="1"/>
      </w:numPr>
      <w:ind w:right="450"/>
    </w:pPr>
    <w:rPr>
      <w:rFonts w:ascii="Calibri" w:hAnsi="Calibri" w:cs="Arial"/>
      <w:color w:val="333333"/>
    </w:rPr>
  </w:style>
  <w:style w:type="character" w:customStyle="1" w:styleId="normalchar">
    <w:name w:val="normal__char"/>
    <w:basedOn w:val="DefaultParagraphFont"/>
    <w:rsid w:val="002B57D6"/>
  </w:style>
  <w:style w:type="paragraph" w:customStyle="1" w:styleId="StyleStyleHeading2Helvetica115ptLeft031Right0311">
    <w:name w:val="Style Style Heading 2 + Helvetica 11.5 pt Left:  0.31&quot; Right:  0.31...1"/>
    <w:basedOn w:val="Normal"/>
    <w:rsid w:val="002B57D6"/>
    <w:pPr>
      <w:spacing w:before="240" w:after="120"/>
      <w:ind w:left="446" w:right="446"/>
      <w:outlineLvl w:val="1"/>
    </w:pPr>
    <w:rPr>
      <w:rFonts w:ascii="Calibri" w:hAnsi="Calibri"/>
      <w:b/>
      <w:bCs/>
      <w:color w:val="333399"/>
      <w:sz w:val="23"/>
      <w:szCs w:val="23"/>
    </w:rPr>
  </w:style>
  <w:style w:type="paragraph" w:customStyle="1" w:styleId="TableContents">
    <w:name w:val="Table Contents"/>
    <w:basedOn w:val="Normal"/>
    <w:rsid w:val="00860FD5"/>
    <w:pPr>
      <w:widowControl w:val="0"/>
      <w:suppressLineNumbers/>
      <w:suppressAutoHyphens/>
    </w:pPr>
    <w:rPr>
      <w:sz w:val="24"/>
      <w:lang w:eastAsia="ar-SA"/>
    </w:rPr>
  </w:style>
  <w:style w:type="character" w:customStyle="1" w:styleId="WW8Num4z2">
    <w:name w:val="WW8Num4z2"/>
    <w:rsid w:val="00F60B65"/>
    <w:rPr>
      <w:rFonts w:ascii="StarSymbol" w:hAnsi="StarSymbol" w:cs="StarSymbol"/>
      <w:sz w:val="18"/>
      <w:szCs w:val="18"/>
    </w:rPr>
  </w:style>
  <w:style w:type="paragraph" w:customStyle="1" w:styleId="ColorfulList-Accent11">
    <w:name w:val="Colorful List - Accent 11"/>
    <w:basedOn w:val="Normal"/>
    <w:qFormat/>
    <w:rsid w:val="0097678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Strong">
    <w:name w:val="Strong"/>
    <w:qFormat/>
    <w:rsid w:val="00322A13"/>
    <w:rPr>
      <w:b/>
      <w:bCs/>
    </w:rPr>
  </w:style>
  <w:style w:type="paragraph" w:styleId="BalloonText">
    <w:name w:val="Balloon Text"/>
    <w:basedOn w:val="Normal"/>
    <w:link w:val="BalloonTextChar"/>
    <w:rsid w:val="00DE1A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E1ABE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rsid w:val="00485C34"/>
    <w:rPr>
      <w:rFonts w:ascii="Arial" w:hAnsi="Arial"/>
      <w:b/>
      <w:sz w:val="24"/>
      <w:shd w:val="pct5" w:color="auto" w:fill="auto"/>
    </w:rPr>
  </w:style>
  <w:style w:type="character" w:customStyle="1" w:styleId="FooterChar">
    <w:name w:val="Footer Char"/>
    <w:link w:val="Footer"/>
    <w:rsid w:val="00FA447C"/>
  </w:style>
  <w:style w:type="character" w:customStyle="1" w:styleId="HeaderChar">
    <w:name w:val="Header Char"/>
    <w:link w:val="Header"/>
    <w:rsid w:val="0060661F"/>
  </w:style>
  <w:style w:type="character" w:customStyle="1" w:styleId="Heading1Char">
    <w:name w:val="Heading 1 Char"/>
    <w:link w:val="Heading1"/>
    <w:rsid w:val="00553872"/>
    <w:rPr>
      <w:b/>
      <w:sz w:val="22"/>
    </w:rPr>
  </w:style>
  <w:style w:type="paragraph" w:styleId="ListParagraph">
    <w:name w:val="List Paragraph"/>
    <w:basedOn w:val="Normal"/>
    <w:uiPriority w:val="72"/>
    <w:qFormat/>
    <w:rsid w:val="00336BB8"/>
    <w:pPr>
      <w:ind w:left="720"/>
      <w:contextualSpacing/>
    </w:pPr>
  </w:style>
  <w:style w:type="character" w:customStyle="1" w:styleId="BodyText3Char">
    <w:name w:val="Body Text 3 Char"/>
    <w:basedOn w:val="DefaultParagraphFont"/>
    <w:link w:val="BodyText3"/>
    <w:rsid w:val="00E22C90"/>
    <w:rPr>
      <w:rFonts w:ascii="Arial" w:hAnsi="Arial"/>
    </w:rPr>
  </w:style>
  <w:style w:type="paragraph" w:customStyle="1" w:styleId="yiv2385838194msonormal">
    <w:name w:val="yiv2385838194msonormal"/>
    <w:basedOn w:val="Normal"/>
    <w:rsid w:val="00F774FF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/>
    <w:lsdException w:name="No Spacing" w:semiHidden="0" w:uiPriority="99" w:unhideWhenUsed="0" w:qFormat="1"/>
    <w:lsdException w:name="Light Shading" w:semiHidden="0" w:uiPriority="99" w:unhideWhenUsed="0"/>
    <w:lsdException w:name="Light List" w:semiHidden="0" w:uiPriority="99" w:unhideWhenUsed="0"/>
    <w:lsdException w:name="Light Grid" w:semiHidden="0" w:uiPriority="99" w:unhideWhenUsed="0"/>
    <w:lsdException w:name="Medium Shading 1" w:semiHidden="0" w:uiPriority="99" w:unhideWhenUsed="0"/>
    <w:lsdException w:name="Medium Shading 2" w:semiHidden="0" w:uiPriority="99" w:unhideWhenUsed="0"/>
    <w:lsdException w:name="Medium List 1" w:semiHidden="0" w:uiPriority="99" w:unhideWhenUsed="0"/>
    <w:lsdException w:name="Medium List 2" w:semiHidden="0" w:uiPriority="99" w:unhideWhenUsed="0"/>
    <w:lsdException w:name="Medium Grid 1" w:semiHidden="0" w:uiPriority="99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99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E14885"/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Helvetica" w:hAnsi="Helvetica"/>
      <w:b/>
      <w:color w:val="000000"/>
    </w:rPr>
  </w:style>
  <w:style w:type="paragraph" w:styleId="Heading3">
    <w:name w:val="heading 3"/>
    <w:basedOn w:val="Normal"/>
    <w:next w:val="Normal"/>
    <w:link w:val="Heading3Char"/>
    <w:qFormat/>
    <w:pPr>
      <w:keepNext/>
      <w:pBdr>
        <w:top w:val="double" w:sz="6" w:space="1" w:color="auto" w:shadow="1"/>
        <w:left w:val="double" w:sz="6" w:space="1" w:color="auto" w:shadow="1"/>
        <w:bottom w:val="double" w:sz="6" w:space="1" w:color="auto" w:shadow="1"/>
        <w:right w:val="double" w:sz="6" w:space="1" w:color="auto" w:shadow="1"/>
      </w:pBdr>
      <w:shd w:val="pct5" w:color="auto" w:fill="auto"/>
      <w:jc w:val="center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Normal"/>
    <w:qFormat/>
    <w:pPr>
      <w:keepNext/>
      <w:ind w:left="342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jc w:val="both"/>
      <w:outlineLvl w:val="5"/>
    </w:pPr>
    <w:rPr>
      <w:rFonts w:ascii="Arial" w:hAnsi="Arial" w:cs="Arial"/>
      <w:u w:val="single"/>
    </w:rPr>
  </w:style>
  <w:style w:type="paragraph" w:styleId="Heading7">
    <w:name w:val="heading 7"/>
    <w:basedOn w:val="Normal"/>
    <w:next w:val="Normal"/>
    <w:qFormat/>
    <w:pPr>
      <w:keepNext/>
      <w:autoSpaceDE w:val="0"/>
      <w:autoSpaceDN w:val="0"/>
      <w:adjustRightInd w:val="0"/>
      <w:ind w:left="720"/>
      <w:jc w:val="both"/>
      <w:outlineLvl w:val="6"/>
    </w:pPr>
    <w:rPr>
      <w:rFonts w:ascii="Arial" w:hAnsi="Arial" w:cs="Arial"/>
      <w:u w:val="single"/>
    </w:rPr>
  </w:style>
  <w:style w:type="paragraph" w:styleId="Heading8">
    <w:name w:val="heading 8"/>
    <w:basedOn w:val="Normal"/>
    <w:next w:val="Normal"/>
    <w:qFormat/>
    <w:pPr>
      <w:keepNext/>
      <w:autoSpaceDE w:val="0"/>
      <w:autoSpaceDN w:val="0"/>
      <w:adjustRightInd w:val="0"/>
      <w:ind w:left="90"/>
      <w:jc w:val="both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qFormat/>
    <w:pPr>
      <w:keepNext/>
      <w:autoSpaceDE w:val="0"/>
      <w:autoSpaceDN w:val="0"/>
      <w:adjustRightInd w:val="0"/>
      <w:jc w:val="both"/>
      <w:outlineLvl w:val="8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spacing w:after="120"/>
    </w:pPr>
    <w:rPr>
      <w:rFonts w:ascii="Arial" w:hAnsi="Arial"/>
    </w:rPr>
  </w:style>
  <w:style w:type="paragraph" w:styleId="BodyText3">
    <w:name w:val="Body Text 3"/>
    <w:basedOn w:val="Normal"/>
    <w:link w:val="BodyText3Char"/>
    <w:pPr>
      <w:jc w:val="both"/>
    </w:pPr>
    <w:rPr>
      <w:rFonts w:ascii="Arial" w:hAnsi="Arial"/>
    </w:rPr>
  </w:style>
  <w:style w:type="paragraph" w:styleId="List">
    <w:name w:val="List"/>
    <w:basedOn w:val="Normal"/>
    <w:pPr>
      <w:ind w:left="360" w:hanging="360"/>
    </w:pPr>
    <w:rPr>
      <w:rFonts w:ascii="Arial" w:hAnsi="Arial"/>
    </w:rPr>
  </w:style>
  <w:style w:type="paragraph" w:styleId="Closing">
    <w:name w:val="Closing"/>
    <w:basedOn w:val="Normal"/>
    <w:pPr>
      <w:ind w:left="4320"/>
    </w:pPr>
    <w:rPr>
      <w:rFonts w:ascii="Arial" w:hAnsi="Arial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H2">
    <w:name w:val="H2"/>
    <w:basedOn w:val="Normal"/>
    <w:next w:val="Normal"/>
    <w:pPr>
      <w:keepNext/>
      <w:spacing w:before="100" w:after="100"/>
      <w:outlineLvl w:val="2"/>
    </w:pPr>
    <w:rPr>
      <w:b/>
      <w:snapToGrid w:val="0"/>
      <w:sz w:val="36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342"/>
      <w:jc w:val="both"/>
    </w:pPr>
    <w:rPr>
      <w:rFonts w:ascii="Arial" w:hAnsi="Arial"/>
    </w:rPr>
  </w:style>
  <w:style w:type="paragraph" w:styleId="BodyTextIndent2">
    <w:name w:val="Body Text Indent 2"/>
    <w:basedOn w:val="Normal"/>
    <w:pPr>
      <w:ind w:left="342"/>
    </w:pPr>
    <w:rPr>
      <w:rFonts w:ascii="Arial" w:hAnsi="Arial"/>
    </w:rPr>
  </w:style>
  <w:style w:type="paragraph" w:styleId="BodyTextIndent3">
    <w:name w:val="Body Text Indent 3"/>
    <w:basedOn w:val="Normal"/>
    <w:pPr>
      <w:ind w:left="702" w:hanging="360"/>
    </w:pPr>
    <w:rPr>
      <w:rFonts w:ascii="Arial" w:hAnsi="Arial"/>
    </w:rPr>
  </w:style>
  <w:style w:type="paragraph" w:customStyle="1" w:styleId="Achievement">
    <w:name w:val="Achievement"/>
    <w:basedOn w:val="BodyText"/>
    <w:autoRedefine/>
    <w:pPr>
      <w:spacing w:after="60" w:line="220" w:lineRule="atLeast"/>
      <w:ind w:right="-18"/>
    </w:pPr>
    <w:rPr>
      <w:rFonts w:cs="Arial"/>
      <w:bCs/>
    </w:rPr>
  </w:style>
  <w:style w:type="paragraph" w:customStyle="1" w:styleId="CompanyName">
    <w:name w:val="Company Name"/>
    <w:basedOn w:val="Normal"/>
    <w:next w:val="Normal"/>
    <w:autoRedefine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customStyle="1" w:styleId="CompanyNameOne">
    <w:name w:val="Company Name One"/>
    <w:basedOn w:val="CompanyName"/>
    <w:next w:val="Normal"/>
  </w:style>
  <w:style w:type="paragraph" w:customStyle="1" w:styleId="JobTitle">
    <w:name w:val="Job Title"/>
    <w:next w:val="Achievement"/>
    <w:autoRedefine/>
    <w:rsid w:val="00F127B5"/>
    <w:rPr>
      <w:sz w:val="16"/>
      <w:szCs w:val="16"/>
    </w:rPr>
  </w:style>
  <w:style w:type="paragraph" w:customStyle="1" w:styleId="CityState">
    <w:name w:val="City/State"/>
    <w:basedOn w:val="BodyText"/>
    <w:next w:val="BodyText"/>
    <w:pPr>
      <w:keepNext/>
      <w:spacing w:after="220" w:line="220" w:lineRule="atLeast"/>
      <w:ind w:right="-360"/>
    </w:pPr>
    <w:rPr>
      <w:rFonts w:ascii="Times New Roman" w:hAnsi="Times New Roman"/>
    </w:rPr>
  </w:style>
  <w:style w:type="paragraph" w:styleId="BodyText2">
    <w:name w:val="Body Text 2"/>
    <w:basedOn w:val="Normal"/>
    <w:pPr>
      <w:tabs>
        <w:tab w:val="left" w:pos="3510"/>
      </w:tabs>
      <w:ind w:right="864"/>
      <w:jc w:val="both"/>
    </w:pPr>
    <w:rPr>
      <w:rFonts w:ascii="Arial" w:hAnsi="Arial" w:cs="Arial"/>
    </w:rPr>
  </w:style>
  <w:style w:type="paragraph" w:customStyle="1" w:styleId="HeadingBase">
    <w:name w:val="Heading Base"/>
    <w:basedOn w:val="BodyText"/>
    <w:next w:val="BodyText"/>
    <w:pPr>
      <w:keepNext/>
      <w:keepLines/>
      <w:spacing w:after="0" w:line="220" w:lineRule="atLeast"/>
      <w:jc w:val="both"/>
    </w:pPr>
    <w:rPr>
      <w:spacing w:val="-4"/>
      <w:sz w:val="18"/>
    </w:rPr>
  </w:style>
  <w:style w:type="paragraph" w:customStyle="1" w:styleId="H1">
    <w:name w:val="H1"/>
    <w:basedOn w:val="Normal"/>
    <w:next w:val="Normal"/>
    <w:pPr>
      <w:keepNext/>
      <w:spacing w:before="100" w:after="100"/>
      <w:outlineLvl w:val="1"/>
    </w:pPr>
    <w:rPr>
      <w:b/>
      <w:snapToGrid w:val="0"/>
      <w:kern w:val="36"/>
      <w:sz w:val="48"/>
    </w:rPr>
  </w:style>
  <w:style w:type="paragraph" w:customStyle="1" w:styleId="H4">
    <w:name w:val="H4"/>
    <w:basedOn w:val="Normal"/>
    <w:next w:val="Normal"/>
    <w:pPr>
      <w:keepNext/>
      <w:spacing w:before="100" w:after="100"/>
      <w:outlineLvl w:val="4"/>
    </w:pPr>
    <w:rPr>
      <w:b/>
      <w:snapToGrid w:val="0"/>
      <w:sz w:val="24"/>
    </w:rPr>
  </w:style>
  <w:style w:type="paragraph" w:customStyle="1" w:styleId="Level1">
    <w:name w:val="Level 1"/>
    <w:basedOn w:val="Normal"/>
    <w:pPr>
      <w:ind w:left="360" w:hanging="360"/>
    </w:pPr>
    <w:rPr>
      <w:rFonts w:ascii="Arial" w:hAnsi="Arial"/>
    </w:rPr>
  </w:style>
  <w:style w:type="paragraph" w:styleId="ListBullet">
    <w:name w:val="List Bullet"/>
    <w:basedOn w:val="Normal"/>
    <w:autoRedefine/>
    <w:pPr>
      <w:tabs>
        <w:tab w:val="left" w:pos="360"/>
      </w:tabs>
      <w:jc w:val="both"/>
    </w:pPr>
    <w:rPr>
      <w:rFonts w:ascii="Arial" w:hAnsi="Arial" w:cs="Arial"/>
    </w:r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36"/>
      <w:szCs w:val="24"/>
    </w:rPr>
  </w:style>
  <w:style w:type="paragraph" w:styleId="Subtitle">
    <w:name w:val="Subtitle"/>
    <w:basedOn w:val="Normal"/>
    <w:qFormat/>
    <w:rPr>
      <w:rFonts w:ascii="Arial" w:hAnsi="Arial" w:cs="Arial"/>
      <w:b/>
      <w:bCs/>
      <w:sz w:val="22"/>
      <w:szCs w:val="24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grame">
    <w:name w:val="grame"/>
    <w:basedOn w:val="DefaultParagraphFont"/>
  </w:style>
  <w:style w:type="character" w:customStyle="1" w:styleId="spelle">
    <w:name w:val="spelle"/>
    <w:basedOn w:val="DefaultParagraphFont"/>
  </w:style>
  <w:style w:type="paragraph" w:styleId="PlainText">
    <w:name w:val="Plain Text"/>
    <w:basedOn w:val="Normal"/>
    <w:rsid w:val="00F10648"/>
    <w:rPr>
      <w:rFonts w:ascii="Courier New" w:hAnsi="Courier New" w:cs="Courier New"/>
    </w:rPr>
  </w:style>
  <w:style w:type="paragraph" w:customStyle="1" w:styleId="ResumeItems">
    <w:name w:val="ResumeItems"/>
    <w:basedOn w:val="Normal"/>
    <w:rsid w:val="0025245E"/>
    <w:pPr>
      <w:numPr>
        <w:numId w:val="1"/>
      </w:numPr>
      <w:ind w:right="450"/>
    </w:pPr>
    <w:rPr>
      <w:rFonts w:ascii="Calibri" w:hAnsi="Calibri" w:cs="Arial"/>
      <w:color w:val="333333"/>
    </w:rPr>
  </w:style>
  <w:style w:type="character" w:customStyle="1" w:styleId="normalchar">
    <w:name w:val="normal__char"/>
    <w:basedOn w:val="DefaultParagraphFont"/>
    <w:rsid w:val="002B57D6"/>
  </w:style>
  <w:style w:type="paragraph" w:customStyle="1" w:styleId="StyleStyleHeading2Helvetica115ptLeft031Right0311">
    <w:name w:val="Style Style Heading 2 + Helvetica 11.5 pt Left:  0.31&quot; Right:  0.31...1"/>
    <w:basedOn w:val="Normal"/>
    <w:rsid w:val="002B57D6"/>
    <w:pPr>
      <w:spacing w:before="240" w:after="120"/>
      <w:ind w:left="446" w:right="446"/>
      <w:outlineLvl w:val="1"/>
    </w:pPr>
    <w:rPr>
      <w:rFonts w:ascii="Calibri" w:hAnsi="Calibri"/>
      <w:b/>
      <w:bCs/>
      <w:color w:val="333399"/>
      <w:sz w:val="23"/>
      <w:szCs w:val="23"/>
    </w:rPr>
  </w:style>
  <w:style w:type="paragraph" w:customStyle="1" w:styleId="TableContents">
    <w:name w:val="Table Contents"/>
    <w:basedOn w:val="Normal"/>
    <w:rsid w:val="00860FD5"/>
    <w:pPr>
      <w:widowControl w:val="0"/>
      <w:suppressLineNumbers/>
      <w:suppressAutoHyphens/>
    </w:pPr>
    <w:rPr>
      <w:sz w:val="24"/>
      <w:lang w:eastAsia="ar-SA"/>
    </w:rPr>
  </w:style>
  <w:style w:type="character" w:customStyle="1" w:styleId="WW8Num4z2">
    <w:name w:val="WW8Num4z2"/>
    <w:rsid w:val="00F60B65"/>
    <w:rPr>
      <w:rFonts w:ascii="StarSymbol" w:hAnsi="StarSymbol" w:cs="StarSymbol"/>
      <w:sz w:val="18"/>
      <w:szCs w:val="18"/>
    </w:rPr>
  </w:style>
  <w:style w:type="paragraph" w:customStyle="1" w:styleId="ColorfulList-Accent11">
    <w:name w:val="Colorful List - Accent 11"/>
    <w:basedOn w:val="Normal"/>
    <w:qFormat/>
    <w:rsid w:val="0097678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Strong">
    <w:name w:val="Strong"/>
    <w:qFormat/>
    <w:rsid w:val="00322A13"/>
    <w:rPr>
      <w:b/>
      <w:bCs/>
    </w:rPr>
  </w:style>
  <w:style w:type="paragraph" w:styleId="BalloonText">
    <w:name w:val="Balloon Text"/>
    <w:basedOn w:val="Normal"/>
    <w:link w:val="BalloonTextChar"/>
    <w:rsid w:val="00DE1A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E1ABE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rsid w:val="00485C34"/>
    <w:rPr>
      <w:rFonts w:ascii="Arial" w:hAnsi="Arial"/>
      <w:b/>
      <w:sz w:val="24"/>
      <w:shd w:val="pct5" w:color="auto" w:fill="auto"/>
    </w:rPr>
  </w:style>
  <w:style w:type="character" w:customStyle="1" w:styleId="FooterChar">
    <w:name w:val="Footer Char"/>
    <w:link w:val="Footer"/>
    <w:rsid w:val="00FA447C"/>
  </w:style>
  <w:style w:type="character" w:customStyle="1" w:styleId="HeaderChar">
    <w:name w:val="Header Char"/>
    <w:link w:val="Header"/>
    <w:rsid w:val="0060661F"/>
  </w:style>
  <w:style w:type="character" w:customStyle="1" w:styleId="Heading1Char">
    <w:name w:val="Heading 1 Char"/>
    <w:link w:val="Heading1"/>
    <w:rsid w:val="00553872"/>
    <w:rPr>
      <w:b/>
      <w:sz w:val="22"/>
    </w:rPr>
  </w:style>
  <w:style w:type="paragraph" w:styleId="ListParagraph">
    <w:name w:val="List Paragraph"/>
    <w:basedOn w:val="Normal"/>
    <w:uiPriority w:val="72"/>
    <w:qFormat/>
    <w:rsid w:val="00336BB8"/>
    <w:pPr>
      <w:ind w:left="720"/>
      <w:contextualSpacing/>
    </w:pPr>
  </w:style>
  <w:style w:type="character" w:customStyle="1" w:styleId="BodyText3Char">
    <w:name w:val="Body Text 3 Char"/>
    <w:basedOn w:val="DefaultParagraphFont"/>
    <w:link w:val="BodyText3"/>
    <w:rsid w:val="00E22C90"/>
    <w:rPr>
      <w:rFonts w:ascii="Arial" w:hAnsi="Arial"/>
    </w:rPr>
  </w:style>
  <w:style w:type="paragraph" w:customStyle="1" w:styleId="yiv2385838194msonormal">
    <w:name w:val="yiv2385838194msonormal"/>
    <w:basedOn w:val="Normal"/>
    <w:rsid w:val="00F774F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0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3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4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1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3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08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13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4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86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45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14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794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681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347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475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67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407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42187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6252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46981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0008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7391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2974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0170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4540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60720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67634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88644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3985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29756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3555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49225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43109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1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8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62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09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94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68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69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03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45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646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968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26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506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2871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5323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3462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7152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1029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2672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0120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108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4733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0848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0925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7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allenkasey@yahoo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://12factor.net/" TargetMode="Externa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allenkasey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5C07D-6754-469D-BDEE-3EFC631BE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6</Pages>
  <Words>3487</Words>
  <Characters>19878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</vt:lpstr>
    </vt:vector>
  </TitlesOfParts>
  <Company>ADK &amp; Assoc</Company>
  <LinksUpToDate>false</LinksUpToDate>
  <CharactersWithSpaces>23319</CharactersWithSpaces>
  <SharedDoc>false</SharedDoc>
  <HLinks>
    <vt:vector size="6" baseType="variant">
      <vt:variant>
        <vt:i4>655423</vt:i4>
      </vt:variant>
      <vt:variant>
        <vt:i4>0</vt:i4>
      </vt:variant>
      <vt:variant>
        <vt:i4>0</vt:i4>
      </vt:variant>
      <vt:variant>
        <vt:i4>5</vt:i4>
      </vt:variant>
      <vt:variant>
        <vt:lpwstr>mailto:allenkasey@yahoo.com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</dc:title>
  <dc:creator>Allen D. Kasey</dc:creator>
  <cp:lastModifiedBy>Device Admin</cp:lastModifiedBy>
  <cp:revision>5</cp:revision>
  <cp:lastPrinted>2019-09-20T12:39:00Z</cp:lastPrinted>
  <dcterms:created xsi:type="dcterms:W3CDTF">2020-09-22T11:13:00Z</dcterms:created>
  <dcterms:modified xsi:type="dcterms:W3CDTF">2020-09-22T17:25:00Z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bea724-7527-45fe-91d9-b7249d0d8567_Enabled">
    <vt:lpwstr>True</vt:lpwstr>
  </property>
  <property fmtid="{D5CDD505-2E9C-101B-9397-08002B2CF9AE}" pid="3" name="MSIP_Label_4abea724-7527-45fe-91d9-b7249d0d8567_SiteId">
    <vt:lpwstr>7389d8c0-3607-465c-a69f-7d4426502912</vt:lpwstr>
  </property>
  <property fmtid="{D5CDD505-2E9C-101B-9397-08002B2CF9AE}" pid="4" name="MSIP_Label_4abea724-7527-45fe-91d9-b7249d0d8567_Ref">
    <vt:lpwstr>https://api.informationprotection.azure.com/api/7389d8c0-3607-465c-a69f-7d4426502912</vt:lpwstr>
  </property>
  <property fmtid="{D5CDD505-2E9C-101B-9397-08002B2CF9AE}" pid="5" name="MSIP_Label_4abea724-7527-45fe-91d9-b7249d0d8567_Owner">
    <vt:lpwstr>AKasey@geico.com</vt:lpwstr>
  </property>
  <property fmtid="{D5CDD505-2E9C-101B-9397-08002B2CF9AE}" pid="6" name="MSIP_Label_4abea724-7527-45fe-91d9-b7249d0d8567_SetDate">
    <vt:lpwstr>2019-02-04T09:10:17.4974082-05:00</vt:lpwstr>
  </property>
  <property fmtid="{D5CDD505-2E9C-101B-9397-08002B2CF9AE}" pid="7" name="MSIP_Label_4abea724-7527-45fe-91d9-b7249d0d8567_Name">
    <vt:lpwstr>Confidential</vt:lpwstr>
  </property>
  <property fmtid="{D5CDD505-2E9C-101B-9397-08002B2CF9AE}" pid="8" name="MSIP_Label_4abea724-7527-45fe-91d9-b7249d0d8567_Application">
    <vt:lpwstr>Microsoft Azure Information Protection</vt:lpwstr>
  </property>
  <property fmtid="{D5CDD505-2E9C-101B-9397-08002B2CF9AE}" pid="9" name="MSIP_Label_4abea724-7527-45fe-91d9-b7249d0d8567_Extended_MSFT_Method">
    <vt:lpwstr>Automatic</vt:lpwstr>
  </property>
  <property fmtid="{D5CDD505-2E9C-101B-9397-08002B2CF9AE}" pid="10" name="Sensitivity">
    <vt:lpwstr>Confidential</vt:lpwstr>
  </property>
  <property fmtid="{D5CDD505-2E9C-101B-9397-08002B2CF9AE}" pid="11" name="TitusGUID">
    <vt:lpwstr>bdc7eef5-3377-4d80-b2a3-1a5a32a3f9d1</vt:lpwstr>
  </property>
  <property fmtid="{D5CDD505-2E9C-101B-9397-08002B2CF9AE}" pid="12" name="AllyClassification">
    <vt:lpwstr>PR</vt:lpwstr>
  </property>
</Properties>
</file>